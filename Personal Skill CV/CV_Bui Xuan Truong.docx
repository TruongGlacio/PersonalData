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8F0974A" w14:textId="77777777" w:rsidR="007817A3" w:rsidRPr="006F0630" w:rsidRDefault="007817A3">
      <w:pPr>
        <w:pStyle w:val="DocumentTitle"/>
        <w:rPr>
          <w:rFonts w:ascii="Times New Roman" w:hAnsi="Times New Roman" w:cs="Times New Roman"/>
        </w:rPr>
      </w:pPr>
      <w:r w:rsidRPr="006F0630">
        <w:rPr>
          <w:rFonts w:ascii="Times New Roman" w:hAnsi="Times New Roman" w:cs="Times New Roman"/>
        </w:rPr>
        <w:t>Curriculum vitae</w:t>
      </w:r>
    </w:p>
    <w:p w14:paraId="40E8E3A0" w14:textId="77777777" w:rsidR="007817A3" w:rsidRPr="006F0630" w:rsidRDefault="007817A3">
      <w:pPr>
        <w:pStyle w:val="Name"/>
        <w:rPr>
          <w:rFonts w:ascii="Times New Roman" w:hAnsi="Times New Roman" w:cs="Times New Roman"/>
        </w:rPr>
      </w:pPr>
      <w:r w:rsidRPr="006F0630">
        <w:rPr>
          <w:rFonts w:ascii="Times New Roman" w:hAnsi="Times New Roman" w:cs="Times New Roman"/>
        </w:rPr>
        <w:t>BUI XUAN TRUONG</w:t>
      </w:r>
    </w:p>
    <w:tbl>
      <w:tblPr>
        <w:tblW w:w="1095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790"/>
        <w:gridCol w:w="1800"/>
        <w:gridCol w:w="6366"/>
      </w:tblGrid>
      <w:tr w:rsidR="007817A3" w:rsidRPr="006F0630" w14:paraId="30CEC8FE" w14:textId="77777777" w:rsidTr="00895473">
        <w:trPr>
          <w:trHeight w:val="380"/>
        </w:trPr>
        <w:tc>
          <w:tcPr>
            <w:tcW w:w="10956" w:type="dxa"/>
            <w:gridSpan w:val="3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417140C6" w14:textId="77777777" w:rsidR="007817A3" w:rsidRPr="006F0630" w:rsidRDefault="007817A3">
            <w:pPr>
              <w:pStyle w:val="TableHeader"/>
              <w:rPr>
                <w:rFonts w:ascii="Times New Roman" w:hAnsi="Times New Roman" w:cs="Times New Roman"/>
              </w:rPr>
            </w:pPr>
            <w:r w:rsidRPr="006F0630">
              <w:rPr>
                <w:rFonts w:ascii="Times New Roman" w:hAnsi="Times New Roman" w:cs="Times New Roman"/>
              </w:rPr>
              <w:t>PERSONAL DETAILS</w:t>
            </w:r>
          </w:p>
        </w:tc>
      </w:tr>
      <w:tr w:rsidR="00895473" w:rsidRPr="006F0630" w14:paraId="5ADA3465" w14:textId="77777777" w:rsidTr="00670457">
        <w:trPr>
          <w:trHeight w:val="560"/>
        </w:trPr>
        <w:tc>
          <w:tcPr>
            <w:tcW w:w="2790" w:type="dxa"/>
            <w:vMerge w:val="restart"/>
            <w:tcBorders>
              <w:top w:val="single" w:sz="8" w:space="0" w:color="C0C0C0"/>
              <w:left w:val="single" w:sz="8" w:space="0" w:color="C0C0C0"/>
            </w:tcBorders>
            <w:shd w:val="clear" w:color="auto" w:fill="auto"/>
          </w:tcPr>
          <w:p w14:paraId="080182AE" w14:textId="77777777" w:rsidR="00895473" w:rsidRPr="006F0630" w:rsidRDefault="00895473">
            <w:pPr>
              <w:rPr>
                <w:rFonts w:ascii="Times New Roman" w:hAnsi="Times New Roman" w:cs="Times New Roman"/>
              </w:rPr>
            </w:pPr>
            <w:r w:rsidRPr="006F0630">
              <w:rPr>
                <w:rFonts w:ascii="Times New Roman" w:hAnsi="Times New Roman" w:cs="Times New Roman"/>
                <w:noProof/>
                <w:lang w:val="en-US" w:eastAsia="en-US"/>
              </w:rPr>
              <w:drawing>
                <wp:inline distT="0" distB="0" distL="0" distR="0" wp14:anchorId="4CFBE8EC" wp14:editId="2527FEDB">
                  <wp:extent cx="1662047" cy="2292824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8" r="-9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066" cy="22983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CFF0ED9" w14:textId="77777777" w:rsidR="00895473" w:rsidRPr="00FF1777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Full Name:</w:t>
            </w:r>
          </w:p>
        </w:tc>
        <w:tc>
          <w:tcPr>
            <w:tcW w:w="6366" w:type="dxa"/>
            <w:tcBorders>
              <w:top w:val="single" w:sz="8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1FE9792B" w14:textId="77777777" w:rsidR="00895473" w:rsidRPr="00FF1777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Bui Xuan Truong</w:t>
            </w:r>
          </w:p>
        </w:tc>
      </w:tr>
      <w:tr w:rsidR="00895473" w:rsidRPr="006F0630" w14:paraId="4B0B0443" w14:textId="77777777" w:rsidTr="00670457">
        <w:trPr>
          <w:trHeight w:val="520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0018F55D" w14:textId="77777777" w:rsidR="00895473" w:rsidRPr="006F0630" w:rsidRDefault="00895473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5889AF20" w14:textId="77777777" w:rsidR="00895473" w:rsidRPr="00FF1777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Job Titles: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35103D43" w14:textId="77777777" w:rsidR="00895473" w:rsidRPr="00FF1777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Senior Developer</w:t>
            </w:r>
          </w:p>
        </w:tc>
      </w:tr>
      <w:tr w:rsidR="00670457" w:rsidRPr="006F0630" w14:paraId="6A821C7B" w14:textId="77777777" w:rsidTr="00670457">
        <w:trPr>
          <w:trHeight w:val="520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47DC1A16" w14:textId="77777777" w:rsidR="00670457" w:rsidRPr="006F0630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1E1AC23" w14:textId="69CDC559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Date of Birth: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29959501" w14:textId="50135702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June 13</w:t>
            </w:r>
            <w:r w:rsidRPr="00FF1777">
              <w:rPr>
                <w:rFonts w:ascii="Times New Roman" w:hAnsi="Times New Roman"/>
                <w:sz w:val="26"/>
                <w:szCs w:val="26"/>
                <w:vertAlign w:val="superscript"/>
              </w:rPr>
              <w:t>st</w:t>
            </w:r>
            <w:r w:rsidRPr="00FF1777">
              <w:rPr>
                <w:rFonts w:ascii="Times New Roman" w:hAnsi="Times New Roman"/>
                <w:sz w:val="26"/>
                <w:szCs w:val="26"/>
              </w:rPr>
              <w:t xml:space="preserve"> 1994</w:t>
            </w:r>
          </w:p>
        </w:tc>
      </w:tr>
      <w:tr w:rsidR="00670457" w:rsidRPr="006F0630" w14:paraId="4EA381CE" w14:textId="77777777" w:rsidTr="00670457">
        <w:trPr>
          <w:trHeight w:val="529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00AF5EC7" w14:textId="77777777" w:rsidR="00670457" w:rsidRPr="006F0630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2D3A300" w14:textId="71E949FE" w:rsidR="00670457" w:rsidRPr="00FF1777" w:rsidRDefault="00670457" w:rsidP="00670457">
            <w:pPr>
              <w:pStyle w:val="TableText2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Place of Birth: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6C21255E" w14:textId="3060BA6B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Thai B</w:t>
            </w:r>
            <w:proofErr w:type="spellStart"/>
            <w:r w:rsidRPr="00FF1777">
              <w:rPr>
                <w:rFonts w:ascii="Times New Roman" w:hAnsi="Times New Roman"/>
                <w:sz w:val="26"/>
                <w:szCs w:val="26"/>
                <w:lang w:val="en-US"/>
              </w:rPr>
              <w:t>i</w:t>
            </w:r>
            <w:r w:rsidRPr="00FF1777">
              <w:rPr>
                <w:rFonts w:ascii="Times New Roman" w:hAnsi="Times New Roman"/>
                <w:sz w:val="26"/>
                <w:szCs w:val="26"/>
              </w:rPr>
              <w:t>nh</w:t>
            </w:r>
            <w:proofErr w:type="spellEnd"/>
            <w:r w:rsidRPr="00FF1777">
              <w:rPr>
                <w:rFonts w:ascii="Times New Roman" w:hAnsi="Times New Roman"/>
                <w:sz w:val="26"/>
                <w:szCs w:val="26"/>
              </w:rPr>
              <w:t>, Vietnam</w:t>
            </w:r>
          </w:p>
        </w:tc>
      </w:tr>
      <w:tr w:rsidR="00670457" w:rsidRPr="006F0630" w14:paraId="40591412" w14:textId="77777777" w:rsidTr="00670457">
        <w:trPr>
          <w:trHeight w:val="430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71B7A302" w14:textId="77777777" w:rsidR="00670457" w:rsidRPr="006F0630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CF58880" w14:textId="69FD55B5" w:rsidR="00670457" w:rsidRPr="00FF1777" w:rsidRDefault="00670457" w:rsidP="00670457">
            <w:pPr>
              <w:pStyle w:val="TableText2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 xml:space="preserve">Gender: 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62826B3E" w14:textId="17AE6CB0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Male</w:t>
            </w:r>
          </w:p>
        </w:tc>
      </w:tr>
      <w:tr w:rsidR="00670457" w:rsidRPr="006F0630" w14:paraId="119613FD" w14:textId="77777777" w:rsidTr="00670457">
        <w:trPr>
          <w:trHeight w:val="628"/>
        </w:trPr>
        <w:tc>
          <w:tcPr>
            <w:tcW w:w="2790" w:type="dxa"/>
            <w:vMerge/>
            <w:tcBorders>
              <w:left w:val="single" w:sz="8" w:space="0" w:color="C0C0C0"/>
            </w:tcBorders>
            <w:shd w:val="clear" w:color="auto" w:fill="auto"/>
          </w:tcPr>
          <w:p w14:paraId="3463DB9E" w14:textId="77777777" w:rsidR="00670457" w:rsidRPr="006F0630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5ED1782" w14:textId="38A3F21A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F1777">
              <w:rPr>
                <w:rFonts w:ascii="Times New Roman" w:hAnsi="Times New Roman"/>
                <w:sz w:val="26"/>
                <w:szCs w:val="26"/>
              </w:rPr>
              <w:t>Linkedin</w:t>
            </w:r>
            <w:proofErr w:type="spellEnd"/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23ABD1A3" w14:textId="79EAA9B8" w:rsidR="00670457" w:rsidRPr="00FF1777" w:rsidRDefault="000B2C4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hyperlink r:id="rId8" w:history="1">
              <w:r w:rsidR="00670457" w:rsidRPr="00FF1777">
                <w:rPr>
                  <w:rStyle w:val="Hyperlink"/>
                  <w:rFonts w:ascii="Times New Roman" w:hAnsi="Times New Roman"/>
                  <w:sz w:val="26"/>
                  <w:szCs w:val="26"/>
                  <w:shd w:val="clear" w:color="auto" w:fill="FFFFFF"/>
                </w:rPr>
                <w:t>https://www.linkedin.com/in/bùi-xuân-trường-43b521190</w:t>
              </w:r>
            </w:hyperlink>
            <w:r w:rsidR="00670457">
              <w:rPr>
                <w:rFonts w:ascii="Times New Roman" w:hAnsi="Times New Roman"/>
                <w:sz w:val="26"/>
                <w:szCs w:val="26"/>
                <w:u w:val="single"/>
                <w:shd w:val="clear" w:color="auto" w:fill="FFFFFF"/>
              </w:rPr>
              <w:t xml:space="preserve"> </w:t>
            </w:r>
          </w:p>
        </w:tc>
      </w:tr>
      <w:tr w:rsidR="00670457" w:rsidRPr="006F0630" w14:paraId="2EBE5E33" w14:textId="77777777" w:rsidTr="00670457">
        <w:trPr>
          <w:trHeight w:val="430"/>
        </w:trPr>
        <w:tc>
          <w:tcPr>
            <w:tcW w:w="2790" w:type="dxa"/>
            <w:vMerge/>
            <w:tcBorders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4589861C" w14:textId="77777777" w:rsidR="00670457" w:rsidRPr="006F0630" w:rsidRDefault="00670457" w:rsidP="00670457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7EAB8A9" w14:textId="4D54B0D6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Phone/email</w:t>
            </w:r>
          </w:p>
        </w:tc>
        <w:tc>
          <w:tcPr>
            <w:tcW w:w="636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12BB1918" w14:textId="4B34F794" w:rsidR="00670457" w:rsidRPr="00FF1777" w:rsidRDefault="00670457" w:rsidP="00670457">
            <w:pPr>
              <w:pStyle w:val="TableText2"/>
              <w:rPr>
                <w:rFonts w:ascii="Times New Roman" w:hAnsi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>+84359018836 / buixuantruong.tb@gmail.com</w:t>
            </w:r>
          </w:p>
        </w:tc>
      </w:tr>
    </w:tbl>
    <w:p w14:paraId="58309202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p w14:paraId="5A5E3B81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10956"/>
      </w:tblGrid>
      <w:tr w:rsidR="007817A3" w:rsidRPr="006F0630" w14:paraId="48FB1FC2" w14:textId="77777777">
        <w:trPr>
          <w:trHeight w:val="470"/>
        </w:trPr>
        <w:tc>
          <w:tcPr>
            <w:tcW w:w="1095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6C1DA977" w14:textId="77777777" w:rsidR="007817A3" w:rsidRPr="00FF1777" w:rsidRDefault="007817A3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FF1777">
              <w:rPr>
                <w:rFonts w:ascii="Times New Roman" w:hAnsi="Times New Roman" w:cs="Times New Roman"/>
                <w:sz w:val="32"/>
                <w:szCs w:val="32"/>
              </w:rPr>
              <w:t>SUMMARY INFORMATION</w:t>
            </w:r>
          </w:p>
        </w:tc>
      </w:tr>
      <w:tr w:rsidR="007817A3" w:rsidRPr="006F0630" w14:paraId="3CE8667F" w14:textId="77777777">
        <w:trPr>
          <w:trHeight w:val="625"/>
        </w:trPr>
        <w:tc>
          <w:tcPr>
            <w:tcW w:w="1095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5EF0F65E" w14:textId="7B482D2A" w:rsidR="005043D4" w:rsidRDefault="005043D4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</w:t>
            </w:r>
            <w:r w:rsidR="00121AF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years experiences on developing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for mobile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( C++, C#,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flutter,</w:t>
            </w:r>
            <w:r w:rsidR="002B4A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B4A58">
              <w:rPr>
                <w:rFonts w:ascii="Times New Roman" w:hAnsi="Times New Roman" w:cs="Times New Roman"/>
                <w:sz w:val="26"/>
                <w:szCs w:val="26"/>
              </w:rPr>
              <w:t>Kotlin multiplatform</w:t>
            </w:r>
            <w:r w:rsidR="002B4A58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swift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4FE341C" w14:textId="0AFFEB34" w:rsidR="007817A3" w:rsidRDefault="003E2AB4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Have 5</w:t>
            </w:r>
            <w:r w:rsidR="007817A3"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years experiences on developing software (C, C++, C#, Qt, Qt UI, QML, Java,</w:t>
            </w:r>
            <w:r w:rsidR="002B4A58">
              <w:rPr>
                <w:rFonts w:ascii="Times New Roman" w:hAnsi="Times New Roman" w:cs="Times New Roman"/>
                <w:sz w:val="26"/>
                <w:szCs w:val="26"/>
              </w:rPr>
              <w:t xml:space="preserve"> Java Spring,</w:t>
            </w:r>
            <w:r w:rsidR="007817A3"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Android</w:t>
            </w:r>
            <w:r w:rsidR="00323073" w:rsidRPr="00FF1777">
              <w:rPr>
                <w:rFonts w:ascii="Times New Roman" w:hAnsi="Times New Roman" w:cs="Times New Roman"/>
                <w:sz w:val="26"/>
                <w:szCs w:val="26"/>
              </w:rPr>
              <w:t>, Python</w:t>
            </w:r>
            <w:r w:rsidR="00153A0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="002B4A58">
              <w:rPr>
                <w:rFonts w:ascii="Times New Roman" w:hAnsi="Times New Roman" w:cs="Times New Roman"/>
                <w:sz w:val="26"/>
                <w:szCs w:val="26"/>
              </w:rPr>
              <w:t>F</w:t>
            </w:r>
            <w:r w:rsidR="00153A03">
              <w:rPr>
                <w:rFonts w:ascii="Times New Roman" w:hAnsi="Times New Roman" w:cs="Times New Roman"/>
                <w:sz w:val="26"/>
                <w:szCs w:val="26"/>
              </w:rPr>
              <w:t>lutter,</w:t>
            </w:r>
            <w:r w:rsidR="002B4A58">
              <w:rPr>
                <w:rFonts w:ascii="Times New Roman" w:hAnsi="Times New Roman" w:cs="Times New Roman"/>
                <w:sz w:val="26"/>
                <w:szCs w:val="26"/>
              </w:rPr>
              <w:t xml:space="preserve"> Kotlin multiplatform, </w:t>
            </w:r>
            <w:r w:rsidR="00153A03">
              <w:rPr>
                <w:rFonts w:ascii="Times New Roman" w:hAnsi="Times New Roman" w:cs="Times New Roman"/>
                <w:sz w:val="26"/>
                <w:szCs w:val="26"/>
              </w:rPr>
              <w:t>swift</w:t>
            </w:r>
            <w:r w:rsidR="007817A3" w:rsidRPr="00FF177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721FFD3" w14:textId="77777777" w:rsidR="0032307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experiences and deep understanding on developing software for Media </w:t>
            </w:r>
            <w:proofErr w:type="spell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sevrice</w:t>
            </w:r>
            <w:proofErr w:type="spell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Vehicle,Linux</w:t>
            </w:r>
            <w:proofErr w:type="spell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system, Embedded system, IOT</w:t>
            </w:r>
            <w:r w:rsidR="00F51D1B" w:rsidRPr="00FF1777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BB85E72" w14:textId="5BCB30AE" w:rsidR="007817A3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Have experiences in testi</w:t>
            </w:r>
            <w:r w:rsidR="00F51D1B"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ng project in  A-Spice process </w:t>
            </w:r>
          </w:p>
          <w:p w14:paraId="1D176239" w14:textId="372CA2D5" w:rsidR="00B24543" w:rsidRPr="00FF1777" w:rsidRDefault="00B2454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experiences working with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</w:t>
            </w:r>
            <w:r w:rsidRPr="00B24543">
              <w:rPr>
                <w:rFonts w:ascii="Times New Roman" w:hAnsi="Times New Roman" w:cs="Times New Roman"/>
                <w:sz w:val="26"/>
                <w:szCs w:val="26"/>
              </w:rPr>
              <w:t>so 26262 standard</w:t>
            </w:r>
          </w:p>
          <w:p w14:paraId="5B0BF902" w14:textId="0B4BA896" w:rsidR="007817A3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experiences working with Product Project, </w:t>
            </w:r>
            <w:r w:rsidR="002C7DFD">
              <w:rPr>
                <w:rFonts w:ascii="Times New Roman" w:hAnsi="Times New Roman" w:cs="Times New Roman"/>
                <w:sz w:val="26"/>
                <w:szCs w:val="26"/>
              </w:rPr>
              <w:t xml:space="preserve">Outsource, 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IOT</w:t>
            </w:r>
            <w:r w:rsidR="00FE5A73">
              <w:rPr>
                <w:rFonts w:ascii="Times New Roman" w:hAnsi="Times New Roman" w:cs="Times New Roman"/>
                <w:sz w:val="26"/>
                <w:szCs w:val="26"/>
              </w:rPr>
              <w:t xml:space="preserve">, Android, </w:t>
            </w:r>
            <w:r w:rsidR="00153A03">
              <w:rPr>
                <w:rFonts w:ascii="Times New Roman" w:hAnsi="Times New Roman" w:cs="Times New Roman"/>
                <w:sz w:val="26"/>
                <w:szCs w:val="26"/>
              </w:rPr>
              <w:t xml:space="preserve">IOS, </w:t>
            </w:r>
            <w:r w:rsidR="00FE5A73">
              <w:rPr>
                <w:rFonts w:ascii="Times New Roman" w:hAnsi="Times New Roman" w:cs="Times New Roman"/>
                <w:sz w:val="26"/>
                <w:szCs w:val="26"/>
              </w:rPr>
              <w:t>SQL</w:t>
            </w:r>
          </w:p>
          <w:p w14:paraId="755C980B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Have experiences work with hardware, communicate between hardware and software</w:t>
            </w:r>
          </w:p>
          <w:p w14:paraId="7C41C16C" w14:textId="77777777" w:rsidR="00323073" w:rsidRPr="00FF1777" w:rsidRDefault="0032307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experiences working with </w:t>
            </w:r>
            <w:r w:rsidR="006F0630" w:rsidRPr="00FF1777">
              <w:rPr>
                <w:rFonts w:ascii="Times New Roman" w:hAnsi="Times New Roman" w:cs="Times New Roman"/>
                <w:sz w:val="26"/>
                <w:szCs w:val="26"/>
              </w:rPr>
              <w:t>version contro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l system: Git systems, SVN client, SVN server…</w:t>
            </w:r>
          </w:p>
          <w:p w14:paraId="01A64DF0" w14:textId="77777777" w:rsidR="00323073" w:rsidRPr="00FF1777" w:rsidRDefault="0032307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Have experiences working with </w:t>
            </w:r>
            <w:r w:rsidR="006F0630" w:rsidRPr="00FF1777">
              <w:rPr>
                <w:rFonts w:ascii="Times New Roman" w:hAnsi="Times New Roman" w:cs="Times New Roman"/>
                <w:sz w:val="26"/>
                <w:szCs w:val="26"/>
              </w:rPr>
              <w:t>W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orking process System: Jira, Confluence, Redmine, Trello…</w:t>
            </w:r>
          </w:p>
          <w:p w14:paraId="6408B3D9" w14:textId="6E86E06F" w:rsidR="00323073" w:rsidRPr="00FE5A73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Work with Bluetooth,</w:t>
            </w:r>
            <w:r w:rsidR="005962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23073" w:rsidRPr="00FF1777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="00323073"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Android</w:t>
            </w:r>
            <w:r w:rsidR="00323073" w:rsidRPr="00FF1777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9629C">
              <w:rPr>
                <w:rFonts w:ascii="Times New Roman" w:hAnsi="Times New Roman" w:cs="Times New Roman"/>
                <w:sz w:val="26"/>
                <w:szCs w:val="26"/>
              </w:rPr>
              <w:t xml:space="preserve">IOS </w:t>
            </w: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(System Service, Beacon Service, module communicate), embedded…</w:t>
            </w:r>
          </w:p>
        </w:tc>
      </w:tr>
    </w:tbl>
    <w:p w14:paraId="3AB0F333" w14:textId="16EEEBA5" w:rsidR="007817A3" w:rsidRDefault="007817A3">
      <w:pPr>
        <w:pStyle w:val="TableText2"/>
        <w:rPr>
          <w:rFonts w:ascii="Times New Roman" w:hAnsi="Times New Roman"/>
        </w:rPr>
      </w:pPr>
    </w:p>
    <w:p w14:paraId="66D2C82F" w14:textId="3F568DDA" w:rsidR="002B4A58" w:rsidRDefault="002B4A58">
      <w:pPr>
        <w:pStyle w:val="TableText2"/>
        <w:rPr>
          <w:rFonts w:ascii="Times New Roman" w:hAnsi="Times New Roman"/>
        </w:rPr>
      </w:pPr>
    </w:p>
    <w:p w14:paraId="768CAD06" w14:textId="0DD6AE4D" w:rsidR="002B4A58" w:rsidRDefault="002B4A58">
      <w:pPr>
        <w:pStyle w:val="TableText2"/>
        <w:rPr>
          <w:rFonts w:ascii="Times New Roman" w:hAnsi="Times New Roman"/>
        </w:rPr>
      </w:pPr>
    </w:p>
    <w:p w14:paraId="7FE981D5" w14:textId="3C26BB9F" w:rsidR="002B4A58" w:rsidRDefault="002B4A58">
      <w:pPr>
        <w:pStyle w:val="TableText2"/>
        <w:rPr>
          <w:rFonts w:ascii="Times New Roman" w:hAnsi="Times New Roman"/>
        </w:rPr>
      </w:pPr>
    </w:p>
    <w:p w14:paraId="34F88453" w14:textId="77777777" w:rsidR="002B4A58" w:rsidRPr="006F0630" w:rsidRDefault="002B4A58">
      <w:pPr>
        <w:pStyle w:val="TableText2"/>
        <w:rPr>
          <w:rFonts w:ascii="Times New Roman" w:hAnsi="Times New Roman"/>
        </w:rPr>
      </w:pPr>
    </w:p>
    <w:tbl>
      <w:tblPr>
        <w:tblW w:w="1096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800"/>
        <w:gridCol w:w="9161"/>
      </w:tblGrid>
      <w:tr w:rsidR="007817A3" w:rsidRPr="006F0630" w14:paraId="7F465375" w14:textId="77777777" w:rsidTr="00A40D63">
        <w:trPr>
          <w:trHeight w:val="425"/>
        </w:trPr>
        <w:tc>
          <w:tcPr>
            <w:tcW w:w="10961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316EB5EF" w14:textId="77777777" w:rsidR="007817A3" w:rsidRPr="00FF1777" w:rsidRDefault="007817A3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FF177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EDUCATION HISTORY</w:t>
            </w:r>
          </w:p>
        </w:tc>
      </w:tr>
      <w:tr w:rsidR="007817A3" w:rsidRPr="006F0630" w14:paraId="69FE45CA" w14:textId="77777777" w:rsidTr="00A40D63">
        <w:trPr>
          <w:trHeight w:val="1649"/>
        </w:trPr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47FCB434" w14:textId="6CBE14F8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From: 09/201</w:t>
            </w:r>
            <w:r w:rsidR="00F3152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  <w:p w14:paraId="4499FCBE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To: 10/2016</w:t>
            </w:r>
          </w:p>
        </w:tc>
        <w:tc>
          <w:tcPr>
            <w:tcW w:w="916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6281D44C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University: Ha Noi University of Science and Technology, Vietnam</w:t>
            </w:r>
          </w:p>
          <w:p w14:paraId="29BA4832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Major: Electronic Telecommunication Engineering</w:t>
            </w:r>
          </w:p>
          <w:p w14:paraId="6A705ECF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Degree/Qualification: Scholarship to the Microchip company</w:t>
            </w:r>
          </w:p>
          <w:p w14:paraId="73F21153" w14:textId="77777777" w:rsidR="007817A3" w:rsidRPr="00FF1777" w:rsidRDefault="007817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Graduated with honors in scientific research</w:t>
            </w:r>
          </w:p>
          <w:p w14:paraId="288F8D19" w14:textId="77777777" w:rsidR="007817A3" w:rsidRPr="00FF1777" w:rsidRDefault="007817A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24B9F2" w14:textId="77777777" w:rsidR="007817A3" w:rsidRPr="00FF1777" w:rsidRDefault="007817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Traning</w:t>
            </w:r>
            <w:proofErr w:type="spell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student</w:t>
            </w:r>
          </w:p>
        </w:tc>
      </w:tr>
      <w:tr w:rsidR="007817A3" w:rsidRPr="006F0630" w14:paraId="4CF126AB" w14:textId="77777777" w:rsidTr="00A40D63">
        <w:trPr>
          <w:trHeight w:val="50"/>
        </w:trPr>
        <w:tc>
          <w:tcPr>
            <w:tcW w:w="180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</w:tcPr>
          <w:p w14:paraId="5AC83E28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From: 10/2016</w:t>
            </w:r>
          </w:p>
          <w:p w14:paraId="4F057453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To: 6/2017</w:t>
            </w:r>
          </w:p>
        </w:tc>
        <w:tc>
          <w:tcPr>
            <w:tcW w:w="916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1F4C6E4B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University: Ha Noi University of Science and Technology, Vietnam</w:t>
            </w:r>
          </w:p>
          <w:p w14:paraId="522FFA6D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Major: Electronic Telecommunication Engineering</w:t>
            </w:r>
          </w:p>
          <w:p w14:paraId="15A716DE" w14:textId="77777777" w:rsidR="007817A3" w:rsidRPr="00FF1777" w:rsidRDefault="007817A3">
            <w:pPr>
              <w:pStyle w:val="TableText1"/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Job Description: </w:t>
            </w:r>
          </w:p>
          <w:p w14:paraId="4625125F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System design for HF communication System</w:t>
            </w:r>
          </w:p>
          <w:p w14:paraId="173EAA8B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Coding</w:t>
            </w:r>
          </w:p>
          <w:p w14:paraId="5A215CC7" w14:textId="77777777" w:rsidR="007817A3" w:rsidRPr="00FF1777" w:rsidRDefault="007817A3">
            <w:pPr>
              <w:pStyle w:val="TableText1"/>
              <w:numPr>
                <w:ilvl w:val="0"/>
                <w:numId w:val="3"/>
              </w:numPr>
              <w:tabs>
                <w:tab w:val="left" w:pos="72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>Traning</w:t>
            </w:r>
            <w:proofErr w:type="spellEnd"/>
            <w:r w:rsidRPr="00FF1777">
              <w:rPr>
                <w:rFonts w:ascii="Times New Roman" w:hAnsi="Times New Roman" w:cs="Times New Roman"/>
                <w:sz w:val="26"/>
                <w:szCs w:val="26"/>
              </w:rPr>
              <w:t xml:space="preserve"> student</w:t>
            </w:r>
          </w:p>
        </w:tc>
      </w:tr>
    </w:tbl>
    <w:p w14:paraId="5A6548EF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p w14:paraId="57676E3B" w14:textId="35FCAC25" w:rsidR="0067616C" w:rsidRDefault="0067616C">
      <w:pPr>
        <w:pStyle w:val="TableText2"/>
        <w:rPr>
          <w:rFonts w:ascii="Times New Roman" w:hAnsi="Times New Roman"/>
        </w:rPr>
      </w:pPr>
    </w:p>
    <w:p w14:paraId="3964D1B2" w14:textId="6BCD73BA" w:rsidR="0067616C" w:rsidRDefault="0067616C">
      <w:pPr>
        <w:pStyle w:val="TableText2"/>
        <w:rPr>
          <w:rFonts w:ascii="Times New Roman" w:hAnsi="Times New Roman"/>
        </w:rPr>
      </w:pPr>
    </w:p>
    <w:p w14:paraId="43DD8D26" w14:textId="77777777" w:rsidR="0067616C" w:rsidRPr="006F0630" w:rsidRDefault="0067616C">
      <w:pPr>
        <w:pStyle w:val="TableText2"/>
        <w:rPr>
          <w:rFonts w:ascii="Times New Roman" w:hAnsi="Times New Roman"/>
        </w:rPr>
      </w:pPr>
    </w:p>
    <w:p w14:paraId="2563A903" w14:textId="77777777" w:rsidR="007817A3" w:rsidRPr="00FF1777" w:rsidRDefault="007817A3">
      <w:pPr>
        <w:pStyle w:val="TableHeader"/>
        <w:rPr>
          <w:rFonts w:ascii="Times New Roman" w:hAnsi="Times New Roman" w:cs="Times New Roman"/>
          <w:sz w:val="32"/>
          <w:szCs w:val="32"/>
        </w:rPr>
      </w:pPr>
      <w:r w:rsidRPr="00FF1777">
        <w:rPr>
          <w:rFonts w:ascii="Times New Roman" w:hAnsi="Times New Roman" w:cs="Times New Roman"/>
          <w:sz w:val="32"/>
          <w:szCs w:val="32"/>
        </w:rPr>
        <w:t>PROJECT REFERENCE AND SKILL SET</w:t>
      </w:r>
    </w:p>
    <w:p w14:paraId="7B57900F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tbl>
      <w:tblPr>
        <w:tblW w:w="1094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980"/>
        <w:gridCol w:w="2070"/>
        <w:gridCol w:w="6896"/>
      </w:tblGrid>
      <w:tr w:rsidR="007817A3" w:rsidRPr="006F0630" w14:paraId="1E4B0050" w14:textId="77777777" w:rsidTr="003E2AB4">
        <w:trPr>
          <w:trHeight w:val="536"/>
        </w:trPr>
        <w:tc>
          <w:tcPr>
            <w:tcW w:w="1094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93E8396" w14:textId="77777777" w:rsidR="007817A3" w:rsidRPr="00FF1777" w:rsidRDefault="007817A3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  <w:r w:rsidRPr="00FF1777">
              <w:rPr>
                <w:rFonts w:ascii="Times New Roman" w:hAnsi="Times New Roman" w:cs="Times New Roman"/>
                <w:sz w:val="32"/>
                <w:szCs w:val="32"/>
              </w:rPr>
              <w:t>ATTENDED PROJECTS</w:t>
            </w:r>
          </w:p>
        </w:tc>
      </w:tr>
      <w:tr w:rsidR="0017344E" w:rsidRPr="006F0630" w14:paraId="16658B65" w14:textId="77777777" w:rsidTr="003E2AB4">
        <w:trPr>
          <w:trHeight w:val="536"/>
        </w:trPr>
        <w:tc>
          <w:tcPr>
            <w:tcW w:w="1094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E01CEC1" w14:textId="77777777" w:rsidR="0017344E" w:rsidRPr="00FF1777" w:rsidRDefault="0017344E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7616C" w:rsidRPr="006F0630" w14:paraId="6F030A83" w14:textId="77777777" w:rsidTr="003E2AB4">
        <w:trPr>
          <w:trHeight w:val="536"/>
        </w:trPr>
        <w:tc>
          <w:tcPr>
            <w:tcW w:w="1094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BFDB485" w14:textId="77777777" w:rsidR="0067616C" w:rsidRPr="00FF1777" w:rsidRDefault="0067616C">
            <w:pPr>
              <w:pStyle w:val="TableHead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7344E" w:rsidRPr="006F0630" w14:paraId="6341EFD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962A672" w14:textId="77777777" w:rsidR="0017344E" w:rsidRPr="00FF1777" w:rsidRDefault="0017344E" w:rsidP="0067616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8984007" w14:textId="77777777" w:rsidR="0017344E" w:rsidRDefault="0017344E" w:rsidP="0067616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3DD1380" w14:textId="77777777" w:rsidR="0017344E" w:rsidRDefault="0017344E" w:rsidP="0067616C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0A108E" w:rsidRPr="006F0630" w14:paraId="15D5BAC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7FB8C28" w14:textId="1B4C13C9" w:rsidR="000A108E" w:rsidRPr="00FF1777" w:rsidRDefault="000A108E" w:rsidP="000A108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11/2025- current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83C8F22" w14:textId="73277DE9" w:rsidR="000A108E" w:rsidRDefault="000A108E" w:rsidP="000A1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D1638CC" w14:textId="77777777" w:rsidR="000A108E" w:rsidRDefault="000A108E" w:rsidP="000A108E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364BD276" w14:textId="47E92722" w:rsidR="000A108E" w:rsidRDefault="000A108E" w:rsidP="000A108E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MCMS Project</w:t>
            </w:r>
          </w:p>
        </w:tc>
      </w:tr>
      <w:tr w:rsidR="000A108E" w:rsidRPr="006F0630" w14:paraId="4235C2E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974C567" w14:textId="77777777" w:rsidR="000A108E" w:rsidRPr="00FF1777" w:rsidRDefault="000A108E" w:rsidP="000A108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C5E3B3" w14:textId="22E50477" w:rsidR="000A108E" w:rsidRDefault="000A108E" w:rsidP="000A1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5BD175B" w14:textId="40C79EA6" w:rsidR="000A108E" w:rsidRDefault="001873DB" w:rsidP="000A108E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I</w:t>
            </w:r>
            <w:r w:rsidRPr="001873DB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otek</w:t>
            </w:r>
            <w:proofErr w:type="spellEnd"/>
            <w:r w:rsidRPr="001873DB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 xml:space="preserve"> </w:t>
            </w:r>
            <w:r w:rsidR="000A108E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Company</w:t>
            </w:r>
          </w:p>
        </w:tc>
      </w:tr>
      <w:tr w:rsidR="000A108E" w:rsidRPr="006F0630" w14:paraId="5C38155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CDA012F" w14:textId="77777777" w:rsidR="000A108E" w:rsidRPr="00FF1777" w:rsidRDefault="000A108E" w:rsidP="000A108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26C5804" w14:textId="78B3FE0E" w:rsidR="000A108E" w:rsidRDefault="000A108E" w:rsidP="000A1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1797987" w14:textId="0F34C4EA" w:rsidR="000A108E" w:rsidRDefault="001873DB" w:rsidP="000A108E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13</w:t>
            </w:r>
          </w:p>
        </w:tc>
      </w:tr>
      <w:tr w:rsidR="000A108E" w:rsidRPr="006F0630" w14:paraId="577781D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B3B4AD0" w14:textId="77777777" w:rsidR="000A108E" w:rsidRPr="00FF1777" w:rsidRDefault="000A108E" w:rsidP="000A108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CB1FEA2" w14:textId="53681691" w:rsidR="000A108E" w:rsidRDefault="000A108E" w:rsidP="000A1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3824400" w14:textId="30766846" w:rsidR="000A108E" w:rsidRDefault="001873DB" w:rsidP="000A108E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Senior Mobile develop</w:t>
            </w:r>
            <w:r w:rsidR="002B4A58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er, </w:t>
            </w:r>
            <w:r w:rsidR="00186354" w:rsidRPr="00186354">
              <w:rPr>
                <w:rFonts w:ascii="Times New Roman" w:hAnsi="Times New Roman" w:cs="Times New Roman"/>
                <w:sz w:val="26"/>
                <w:szCs w:val="26"/>
              </w:rPr>
              <w:t>Backend (BE) API Developer</w:t>
            </w:r>
          </w:p>
        </w:tc>
      </w:tr>
      <w:tr w:rsidR="000A108E" w:rsidRPr="006F0630" w14:paraId="4D4CA1E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9902FE7" w14:textId="77777777" w:rsidR="000A108E" w:rsidRPr="00FF1777" w:rsidRDefault="000A108E" w:rsidP="000A108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8A9540" w14:textId="56AB4E9E" w:rsidR="000A108E" w:rsidRDefault="000A108E" w:rsidP="000A1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E8C740B" w14:textId="02EBE167" w:rsidR="000A108E" w:rsidRDefault="000A108E" w:rsidP="000A108E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Developer, Development testing</w:t>
            </w:r>
            <w:r w:rsidR="00186354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Support customer</w:t>
            </w:r>
          </w:p>
        </w:tc>
      </w:tr>
      <w:tr w:rsidR="000A108E" w:rsidRPr="006F0630" w14:paraId="247726A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55454F2" w14:textId="77777777" w:rsidR="000A108E" w:rsidRPr="00FF1777" w:rsidRDefault="000A108E" w:rsidP="000A108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F4BC51F" w14:textId="1B2A96F2" w:rsidR="000A108E" w:rsidRDefault="000A108E" w:rsidP="000A1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219BD90" w14:textId="77777777" w:rsidR="00186354" w:rsidRDefault="00A41951" w:rsidP="0018635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A4195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Developing MCMS applications within the MCM property management system.</w:t>
            </w:r>
            <w:r w:rsidR="001863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  <w:p w14:paraId="58D5FDD1" w14:textId="38BB23E0" w:rsidR="00186354" w:rsidRPr="00186354" w:rsidRDefault="00186354" w:rsidP="0018635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Research and developing for </w:t>
            </w:r>
            <w:r w:rsidRPr="001863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integration</w:t>
            </w:r>
            <w:r w:rsidRPr="0018635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ACC to MCM system</w:t>
            </w:r>
          </w:p>
        </w:tc>
      </w:tr>
      <w:tr w:rsidR="000A108E" w:rsidRPr="006F0630" w14:paraId="0E84E2B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74F5860" w14:textId="77777777" w:rsidR="000A108E" w:rsidRPr="00FF1777" w:rsidRDefault="000A108E" w:rsidP="000A108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9FE4F50" w14:textId="723E5228" w:rsidR="000A108E" w:rsidRDefault="000A108E" w:rsidP="000A1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C35943D" w14:textId="18B9BF32" w:rsidR="000A108E" w:rsidRDefault="000A108E" w:rsidP="000A108E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Flutter</w:t>
            </w:r>
            <w:r w:rsidR="001873DB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python</w:t>
            </w:r>
            <w:r w:rsidR="00186354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java spring boot,</w:t>
            </w:r>
            <w:r w:rsidR="008D6AA2">
              <w:t xml:space="preserve"> </w:t>
            </w:r>
            <w:r w:rsidR="008D6AA2" w:rsidRPr="008D6AA2">
              <w:rPr>
                <w:rFonts w:ascii="Times New Roman" w:hAnsi="Times New Roman" w:cs="Times New Roman"/>
                <w:sz w:val="26"/>
                <w:szCs w:val="26"/>
              </w:rPr>
              <w:t>Angular</w:t>
            </w:r>
          </w:p>
        </w:tc>
      </w:tr>
      <w:tr w:rsidR="000A108E" w:rsidRPr="006F0630" w14:paraId="71BE404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819C078" w14:textId="77777777" w:rsidR="000A108E" w:rsidRPr="00FF1777" w:rsidRDefault="000A108E" w:rsidP="000A108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EF980AD" w14:textId="266C83C6" w:rsidR="000A108E" w:rsidRDefault="000A108E" w:rsidP="000A1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4CA58D2" w14:textId="06553C6B" w:rsidR="000A108E" w:rsidRDefault="000A108E" w:rsidP="000A108E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="002B4A58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firebase</w:t>
            </w:r>
            <w:r w:rsidR="009F5994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SDK</w:t>
            </w:r>
            <w:r w:rsidR="002B4A58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="008D6AA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</w:t>
            </w:r>
            <w:r w:rsidR="008D6AA2" w:rsidRPr="008D6AA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zure S3</w:t>
            </w:r>
            <w:r w:rsidR="008D6AA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="002B4A58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="002B4A58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kafka</w:t>
            </w:r>
            <w:proofErr w:type="spellEnd"/>
            <w:r w:rsidR="002B4A58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="00186354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ACC</w:t>
            </w:r>
            <w:r w:rsidR="00186354" w:rsidRPr="00186354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 w:rsidR="00186354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</w:t>
            </w:r>
            <w:r w:rsidR="00186354" w:rsidRPr="00186354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utodesk construction cloud</w:t>
            </w:r>
            <w:r w:rsidR="009F5994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r w:rsidR="009F5994"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r w:rsidR="009F5994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AES 256</w:t>
            </w:r>
          </w:p>
        </w:tc>
      </w:tr>
      <w:tr w:rsidR="000A108E" w:rsidRPr="006F0630" w14:paraId="7EC0922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AD7D159" w14:textId="77777777" w:rsidR="000A108E" w:rsidRPr="00FF1777" w:rsidRDefault="000A108E" w:rsidP="000A108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48717DA" w14:textId="77777777" w:rsidR="000A108E" w:rsidRDefault="000A108E" w:rsidP="000A108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DAADBD6" w14:textId="77777777" w:rsidR="000A108E" w:rsidRDefault="000A108E" w:rsidP="000A108E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9F5994" w:rsidRPr="006F0630" w14:paraId="177AD21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8FE783A" w14:textId="7FB98EC6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From: </w:t>
            </w:r>
            <w:r w:rsidR="0000117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0011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5571C8A" w14:textId="52750425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E2CD408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39EEC14F" w14:textId="0BB27AA3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="0000117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ouch</w:t>
            </w:r>
          </w:p>
        </w:tc>
      </w:tr>
      <w:tr w:rsidR="009F5994" w:rsidRPr="006F0630" w14:paraId="657D4FB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ED0467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ECE917F" w14:textId="50EC5A0F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5B0AA2E" w14:textId="4CA37041" w:rsidR="009F5994" w:rsidRDefault="0000117C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-</w:t>
            </w:r>
          </w:p>
        </w:tc>
      </w:tr>
      <w:tr w:rsidR="009F5994" w:rsidRPr="006F0630" w14:paraId="16E5178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8775D21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63C94AD" w14:textId="5B62C6A6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D209AF2" w14:textId="75E7E754" w:rsidR="009F5994" w:rsidRDefault="0000117C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1</w:t>
            </w:r>
          </w:p>
        </w:tc>
      </w:tr>
      <w:tr w:rsidR="009F5994" w:rsidRPr="006F0630" w14:paraId="00C4DDB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326746D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4D693E" w14:textId="797A3576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5CB3BE1" w14:textId="652AB46D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Mobile</w:t>
            </w:r>
            <w:r w:rsidR="0000117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</w:p>
        </w:tc>
      </w:tr>
      <w:tr w:rsidR="009F5994" w:rsidRPr="006F0630" w14:paraId="02E5834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DA6428D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E541549" w14:textId="283834CE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AC140F4" w14:textId="0F4E8D51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2C9CA11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6E737DE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F572F5E" w14:textId="53902508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6D38EAC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charging station system used for electric vehicle charging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with the benefits of a charging station ecosystem</w:t>
            </w:r>
          </w:p>
          <w:p w14:paraId="5EC0FC51" w14:textId="4D5CB32B" w:rsidR="0000117C" w:rsidRPr="0000117C" w:rsidRDefault="0000117C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00117C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The Stouch application has been redeveloped based on the new Kotlin Multiplatform.</w:t>
            </w:r>
          </w:p>
        </w:tc>
      </w:tr>
      <w:tr w:rsidR="009F5994" w:rsidRPr="006F0630" w14:paraId="235751B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20320AA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D08BCF9" w14:textId="2798396A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3468488" w14:textId="57D28CF2" w:rsidR="009F5994" w:rsidRDefault="0000117C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Kotlin multiplatform</w:t>
            </w:r>
          </w:p>
        </w:tc>
      </w:tr>
      <w:tr w:rsidR="009F5994" w:rsidRPr="006F0630" w14:paraId="5EB6D10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62AF7B9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96E5323" w14:textId="34E47958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8786B3D" w14:textId="3C10057A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biometric, </w:t>
            </w: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Firebase SDK,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AES 256, Bloc, Realtime MQTT</w:t>
            </w:r>
          </w:p>
        </w:tc>
      </w:tr>
      <w:tr w:rsidR="009F5994" w:rsidRPr="006F0630" w14:paraId="65A363C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C095A4C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DD9DE97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A3D1D8D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9F5994" w:rsidRPr="006F0630" w14:paraId="2E095EF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8FE4170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D21200E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AD7A609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9F5994" w:rsidRPr="006F0630" w14:paraId="3EAE44D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F5BA570" w14:textId="0B93308B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08/2024- 11/2025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9E66D2A" w14:textId="1E7B478E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A74C502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27F6B5EE" w14:textId="751CE429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KAFA Project</w:t>
            </w:r>
          </w:p>
        </w:tc>
      </w:tr>
      <w:tr w:rsidR="009F5994" w:rsidRPr="006F0630" w14:paraId="3BEAC8D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41EA7A2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711DE1F" w14:textId="3FD414F8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383373B" w14:textId="46353726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49856DE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A64FF73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FA8C86C" w14:textId="02918A78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91DDBC9" w14:textId="2CE7C16F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8</w:t>
            </w:r>
          </w:p>
        </w:tc>
      </w:tr>
      <w:tr w:rsidR="009F5994" w:rsidRPr="006F0630" w14:paraId="6AFD349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44C9502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8FD47A3" w14:textId="70A12DD9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7B23738" w14:textId="51F486BB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</w:p>
        </w:tc>
      </w:tr>
      <w:tr w:rsidR="009F5994" w:rsidRPr="006F0630" w14:paraId="0A2187B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AC279C7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1C6B91B" w14:textId="3AECFEAC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FB83DA3" w14:textId="30F2D83D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2973586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F2795C0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CA8D7D1" w14:textId="6F5E6823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46C4A82" w14:textId="0BDCB9CD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A003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Develop a retail system for Kafa</w:t>
            </w:r>
          </w:p>
        </w:tc>
      </w:tr>
      <w:tr w:rsidR="009F5994" w:rsidRPr="006F0630" w14:paraId="02AA450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6EE722C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49ECB0B" w14:textId="5D3AAD2D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AE01C4A" w14:textId="3AC658E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Flutter</w:t>
            </w:r>
          </w:p>
        </w:tc>
      </w:tr>
      <w:tr w:rsidR="009F5994" w:rsidRPr="006F0630" w14:paraId="0B904F2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1177A88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CC4A287" w14:textId="71F76B52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E9BD6E9" w14:textId="2C92007B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Printer machines</w:t>
            </w:r>
          </w:p>
        </w:tc>
      </w:tr>
      <w:tr w:rsidR="009F5994" w:rsidRPr="006F0630" w14:paraId="76352C2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94ED186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FC8B8C0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2648AFF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9F5994" w:rsidRPr="006F0630" w14:paraId="06C37EA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BF615A5" w14:textId="1FD79479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06/2024- 09/2025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AA962CA" w14:textId="31085F79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9436014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3F3F9EFF" w14:textId="16DE03B1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Elearning</w:t>
            </w:r>
            <w:proofErr w:type="spellEnd"/>
          </w:p>
        </w:tc>
      </w:tr>
      <w:tr w:rsidR="009F5994" w:rsidRPr="006F0630" w14:paraId="25D4538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6652781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1A96732" w14:textId="09DE1FE1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AE888C8" w14:textId="2979A274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5118C76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AA684F0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146DD01" w14:textId="3A59F9F5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69945D4" w14:textId="28D7003A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9F5994" w:rsidRPr="006F0630" w14:paraId="161C744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14BB5B0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085F276" w14:textId="5B306AD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DB36451" w14:textId="6B7F95AA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9F5994" w:rsidRPr="006F0630" w14:paraId="160D3E2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8341385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0DDB826" w14:textId="189D999D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4EE53B0" w14:textId="711AE370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44AB980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F55F81A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01BFD93" w14:textId="2F9443DD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CDBBB41" w14:textId="69999884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CC295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project on developing a combined online Chinese learning system</w:t>
            </w:r>
          </w:p>
        </w:tc>
      </w:tr>
      <w:tr w:rsidR="009F5994" w:rsidRPr="006F0630" w14:paraId="1680861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AE0EF5E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24B9787" w14:textId="1815F719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9010097" w14:textId="254FE099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Flutter</w:t>
            </w:r>
          </w:p>
        </w:tc>
      </w:tr>
      <w:tr w:rsidR="009F5994" w:rsidRPr="006F0630" w14:paraId="19F94AF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6003673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135D05A" w14:textId="4BDDCA65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886E482" w14:textId="3833EAF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Audio,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framework</w:t>
            </w:r>
          </w:p>
        </w:tc>
      </w:tr>
      <w:tr w:rsidR="009F5994" w:rsidRPr="006F0630" w14:paraId="74B9F42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C9D9D4A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5A7ED5C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649B538" w14:textId="77777777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05CD4C1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03829B8" w14:textId="0E32842A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5/2024-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5A572B9" w14:textId="6CF62F24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72F1F37" w14:textId="3D2D8CEB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SmartHR</w:t>
            </w:r>
            <w:proofErr w:type="spellEnd"/>
          </w:p>
        </w:tc>
      </w:tr>
      <w:tr w:rsidR="009F5994" w:rsidRPr="006F0630" w14:paraId="3B358F3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F03B44F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C29148B" w14:textId="7972FF1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F05C3CF" w14:textId="4BB11B6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00EAF60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67BD2E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7D1423C" w14:textId="6475169B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1E6DE4D" w14:textId="7AF1307E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9F5994" w:rsidRPr="006F0630" w14:paraId="1BFF896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14A0291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515363" w14:textId="11DE391A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DF8C739" w14:textId="429BD0DE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</w:p>
        </w:tc>
      </w:tr>
      <w:tr w:rsidR="009F5994" w:rsidRPr="006F0630" w14:paraId="0C094A2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444CBF7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E51A45D" w14:textId="08200856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D1B5143" w14:textId="4FEC8C0E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2188DD5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E488AA7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FFBD661" w14:textId="40C5D37F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FE5A256" w14:textId="77777777" w:rsidR="009F5994" w:rsidRPr="00EA4FB8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human resource management application with the following functions:</w:t>
            </w:r>
          </w:p>
          <w:p w14:paraId="5791ABE9" w14:textId="2FF390B9" w:rsidR="009F5994" w:rsidRPr="00EA4FB8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Employee management</w:t>
            </w:r>
          </w:p>
          <w:p w14:paraId="0A7CEE6D" w14:textId="15C0C77A" w:rsidR="009F5994" w:rsidRPr="00EA4FB8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Department management</w:t>
            </w:r>
          </w:p>
          <w:p w14:paraId="75D38AD6" w14:textId="723A4C25" w:rsidR="009F5994" w:rsidRPr="00EA4FB8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Order management</w:t>
            </w:r>
          </w:p>
          <w:p w14:paraId="4F821945" w14:textId="0D2580C4" w:rsidR="009F5994" w:rsidRPr="00EA4FB8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Time management</w:t>
            </w:r>
          </w:p>
          <w:p w14:paraId="4D104AB3" w14:textId="3C5474A1" w:rsidR="009F5994" w:rsidRPr="00EA4FB8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Work management</w:t>
            </w:r>
          </w:p>
          <w:p w14:paraId="050E9EAE" w14:textId="39A58208" w:rsidR="009F5994" w:rsidRPr="00EA4FB8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Patrol management</w:t>
            </w:r>
          </w:p>
          <w:p w14:paraId="4B5BF312" w14:textId="7657E64C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r w:rsidRPr="00EA4FB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Salary management</w:t>
            </w:r>
          </w:p>
        </w:tc>
      </w:tr>
      <w:tr w:rsidR="009F5994" w:rsidRPr="006F0630" w14:paraId="7D96EBF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4688551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8CF7215" w14:textId="0583394A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9585A8E" w14:textId="7EEC1984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</w:t>
            </w:r>
          </w:p>
        </w:tc>
      </w:tr>
      <w:tr w:rsidR="009F5994" w:rsidRPr="006F0630" w14:paraId="2FD03DE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D891E9D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068302C" w14:textId="3886F911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80CD83B" w14:textId="2D0DE0E6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biometric</w:t>
            </w:r>
          </w:p>
        </w:tc>
      </w:tr>
      <w:tr w:rsidR="009F5994" w:rsidRPr="006F0630" w14:paraId="2578F13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733A848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3CBC4A5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B43DCC2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9F5994" w:rsidRPr="006F0630" w14:paraId="5A1926F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FA25EE4" w14:textId="31685F64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08/2025-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31F3EBF" w14:textId="2281F419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E7E1B6D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10B71123" w14:textId="1E2AC493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Snew</w:t>
            </w:r>
            <w:proofErr w:type="spellEnd"/>
          </w:p>
        </w:tc>
      </w:tr>
      <w:tr w:rsidR="009F5994" w:rsidRPr="006F0630" w14:paraId="320909B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EBDD3D3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3742F3B" w14:textId="4D0DB91E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B449B5D" w14:textId="2283A185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0C61007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D3B5BB7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93A594A" w14:textId="2ED83B31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E80559C" w14:textId="3863926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6</w:t>
            </w:r>
          </w:p>
        </w:tc>
      </w:tr>
      <w:tr w:rsidR="009F5994" w:rsidRPr="006F0630" w14:paraId="1DDC4C8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37BAAD3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A55582A" w14:textId="5EF45DD2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724123B" w14:textId="5FC02A69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9F5994" w:rsidRPr="006F0630" w14:paraId="38ECE78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922EE4C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C1CC7AE" w14:textId="6A27F84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725319C" w14:textId="1A6C987B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1870F7B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BCD63B0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17649A8" w14:textId="5322749C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1F4691C" w14:textId="6BE05AE9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charging station system used for electric vehicle charging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with the benefits of a charging station ecosystem</w:t>
            </w:r>
          </w:p>
        </w:tc>
      </w:tr>
      <w:tr w:rsidR="009F5994" w:rsidRPr="006F0630" w14:paraId="71C06C8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0A9EE3E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22572E0" w14:textId="190C9F79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1B4D79C" w14:textId="144E9E21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9F5994" w:rsidRPr="006F0630" w14:paraId="1FE42C7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CB93C64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94E9282" w14:textId="2715222B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6575852" w14:textId="70CC9EB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biometric, AES 256</w:t>
            </w:r>
          </w:p>
        </w:tc>
      </w:tr>
      <w:tr w:rsidR="009F5994" w:rsidRPr="006F0630" w14:paraId="30B1164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AB5ABC9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68C2725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9C68A36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9F5994" w:rsidRPr="006F0630" w14:paraId="6E5FFFB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01D50AC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FACC070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15F417B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9F5994" w:rsidRPr="006F0630" w14:paraId="46CEC11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DF02364" w14:textId="7D64EEE5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06/2024-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08A7DE1" w14:textId="129D7BD0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EA3935C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0C0C16AE" w14:textId="393F0749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Tram sac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dien</w:t>
            </w:r>
            <w:proofErr w:type="spellEnd"/>
          </w:p>
        </w:tc>
      </w:tr>
      <w:tr w:rsidR="009F5994" w:rsidRPr="006F0630" w14:paraId="7F22630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D3A9950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C1840E4" w14:textId="0519D2F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97E58D2" w14:textId="4ABF1031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4CDDFC6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AADE05A" w14:textId="77777777" w:rsidR="009F5994" w:rsidRPr="00FF1777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B84C393" w14:textId="1EDD0610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F4FA0F1" w14:textId="203E5A9F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9F5994" w:rsidRPr="006F0630" w14:paraId="26296C8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8D3E4FF" w14:textId="3F1BCC3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404F50A" w14:textId="1327523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D393169" w14:textId="6688DFC4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9F5994" w:rsidRPr="006F0630" w14:paraId="10D7E5CD" w14:textId="77777777" w:rsidTr="006C0C66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F7EA591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8A28810" w14:textId="2BFD445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E4AA639" w14:textId="2E345550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5058AEC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DBAA5D4" w14:textId="11802FD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789819" w14:textId="28B9BA6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96FC800" w14:textId="782FC652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charging station system used for electric vehicle charging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with the benefits of a charging station ecosystem</w:t>
            </w:r>
          </w:p>
        </w:tc>
      </w:tr>
      <w:tr w:rsidR="009F5994" w:rsidRPr="006F0630" w14:paraId="444EBC0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E68D4C7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6B7B12E" w14:textId="5BD822A3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0151838" w14:textId="0DB5A1F5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9F5994" w:rsidRPr="006F0630" w14:paraId="5BA897E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8FFD94C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A4012BF" w14:textId="0C12E636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71C16F0" w14:textId="4C164D8E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biometric</w:t>
            </w:r>
          </w:p>
        </w:tc>
      </w:tr>
      <w:tr w:rsidR="009F5994" w:rsidRPr="006F0630" w14:paraId="6F3E5FF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C3B19EC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25E5185" w14:textId="07C5B07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76A2C9D" w14:textId="07D1696A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9F5994" w:rsidRPr="006F0630" w14:paraId="0A240F3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19FCA41" w14:textId="31A3C04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08/2024-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A1ED961" w14:textId="0D2607E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70A2A53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3C86602A" w14:textId="6F0CA2AB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NVCharge</w:t>
            </w:r>
            <w:proofErr w:type="spellEnd"/>
          </w:p>
        </w:tc>
      </w:tr>
      <w:tr w:rsidR="009F5994" w:rsidRPr="006F0630" w14:paraId="1AEF27D7" w14:textId="77777777" w:rsidTr="0037443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E7CE3DA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83E30C9" w14:textId="0AB2577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4E25BF9" w14:textId="76D24472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29C27CA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54E9FE9" w14:textId="722FF6C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459A1EF" w14:textId="7B98CFE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DA62411" w14:textId="6341267C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9F5994" w:rsidRPr="006F0630" w14:paraId="363C5A4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E343ECC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559D8D9" w14:textId="5FA41EB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2E0D445" w14:textId="363A367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9F5994" w:rsidRPr="006F0630" w14:paraId="63E145A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460D992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2878636" w14:textId="7248DFC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434AD18" w14:textId="70BDBFF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6667114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43968D6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977C5CA" w14:textId="3A7B3FE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2EBAD60" w14:textId="25503A0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charging station system used for electric vehicle charging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with the benefits of a charging station ecosystem</w:t>
            </w:r>
          </w:p>
        </w:tc>
      </w:tr>
      <w:tr w:rsidR="009F5994" w:rsidRPr="006F0630" w14:paraId="67880754" w14:textId="77777777" w:rsidTr="0018790D">
        <w:trPr>
          <w:trHeight w:val="21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0F46C9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41B4D02" w14:textId="11CF94C3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6662437" w14:textId="638AAB5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9F5994" w:rsidRPr="006F0630" w14:paraId="6767DE7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88E07F1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BD38E01" w14:textId="59DD2DA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DFB93F4" w14:textId="152C7CB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biometric</w:t>
            </w:r>
          </w:p>
        </w:tc>
      </w:tr>
      <w:tr w:rsidR="009F5994" w:rsidRPr="006F0630" w14:paraId="40F05BF4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6CD76FC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5A6488" w14:textId="5FC1BC66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DCF9E15" w14:textId="0E0E904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3157A86B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B7434B8" w14:textId="1F88066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10/2021- Current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4174D2A" w14:textId="406A151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0B87112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5CF80153" w14:textId="36DD115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FFTGPS</w:t>
            </w:r>
          </w:p>
        </w:tc>
      </w:tr>
      <w:tr w:rsidR="009F5994" w:rsidRPr="006F0630" w14:paraId="1F495FF5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FDF372F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154D773" w14:textId="06C1B2B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EDA144B" w14:textId="4FF1528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50C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28D01245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6E071FA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B815A70" w14:textId="77F79BD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C7753A1" w14:textId="7121A98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9F5994" w:rsidRPr="006F0630" w14:paraId="74EF322C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BE074B5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EA0445" w14:textId="3371324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8B28D99" w14:textId="18A1A07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Mobile Component</w:t>
            </w:r>
          </w:p>
        </w:tc>
      </w:tr>
      <w:tr w:rsidR="009F5994" w:rsidRPr="006F0630" w14:paraId="09126AA0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776203E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9BFB228" w14:textId="0B9689B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A228343" w14:textId="292E151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 , Development testing</w:t>
            </w:r>
          </w:p>
        </w:tc>
      </w:tr>
      <w:tr w:rsidR="009F5994" w:rsidRPr="006F0630" w14:paraId="5D5B9585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44E5F9C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DB6DBDA" w14:textId="67EAC9A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B1D47E2" w14:textId="3D4A087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5A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The project is a part of the vehicle tracking system, which has the function of tracking and reporting vehicle tracking information to customers</w:t>
            </w:r>
          </w:p>
        </w:tc>
      </w:tr>
      <w:tr w:rsidR="009F5994" w:rsidRPr="006F0630" w14:paraId="5E1CC828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A5CFE0E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C8B5434" w14:textId="76423E8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829FEB2" w14:textId="6666E89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Flutter, </w:t>
            </w: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Java,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Kotlin, </w:t>
            </w: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swift5</w:t>
            </w:r>
          </w:p>
        </w:tc>
      </w:tr>
      <w:tr w:rsidR="009F5994" w:rsidRPr="006F0630" w14:paraId="03CC69FB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F5E7B4F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6AD7F3C" w14:textId="14F6A1D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8F6EC1A" w14:textId="08B0CF6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Firebase SDK , </w:t>
            </w: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sqlite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Bloc, Realtime MQTT</w:t>
            </w:r>
          </w:p>
        </w:tc>
      </w:tr>
      <w:tr w:rsidR="009F5994" w:rsidRPr="006F0630" w14:paraId="7D11A391" w14:textId="77777777" w:rsidTr="0018790D">
        <w:trPr>
          <w:trHeight w:val="410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86FFF69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BA62D72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12A4122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430710FB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A05E497" w14:textId="13E0C5C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11/2023- Now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1F3CA4" w14:textId="4DE96D6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F175FC4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0C661382" w14:textId="55057B86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Stouch</w:t>
            </w:r>
          </w:p>
        </w:tc>
      </w:tr>
      <w:tr w:rsidR="009F5994" w:rsidRPr="006F0630" w14:paraId="570C56E0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63661B2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4EDD0E" w14:textId="33CBC38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F833170" w14:textId="69EF01B5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7D25C948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0A818D8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CDE466" w14:textId="1EACBBA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4BFCCEE" w14:textId="2F919CDD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6</w:t>
            </w:r>
          </w:p>
        </w:tc>
      </w:tr>
      <w:tr w:rsidR="009F5994" w:rsidRPr="006F0630" w14:paraId="02B4C9A1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C4AFEB3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419E4DB" w14:textId="31F4036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06D7882" w14:textId="79338904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9F5994" w:rsidRPr="006F0630" w14:paraId="6BBCBBBF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43BAF5A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0C2FFF0" w14:textId="491C4F4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3E177C6" w14:textId="5E1ADF5D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20C879B8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4452820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C21309C" w14:textId="47F7DAE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052BA79" w14:textId="6A2AC200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 charging station system used for electric vehicle charging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with the benefits of a charging station ecosystem</w:t>
            </w:r>
          </w:p>
        </w:tc>
      </w:tr>
      <w:tr w:rsidR="009F5994" w:rsidRPr="006F0630" w14:paraId="551F135C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AFFCA6B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205332E" w14:textId="5B5F579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C892A0E" w14:textId="73B11173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9F5994" w:rsidRPr="006F0630" w14:paraId="5706934A" w14:textId="77777777" w:rsidTr="006F740A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1AC3F16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7FCF427" w14:textId="6AF76CC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E2F48BE" w14:textId="78C229E6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biometric, </w:t>
            </w: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Firebase SDK,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AES 256,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Bloc, Realtime MQTT</w:t>
            </w:r>
          </w:p>
        </w:tc>
      </w:tr>
      <w:tr w:rsidR="009F5994" w:rsidRPr="006F0630" w14:paraId="21FD8F9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4BED0C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CD19025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E93AA6B" w14:textId="77777777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9F5994" w:rsidRPr="006F0630" w14:paraId="1D2A14B9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7943380" w14:textId="73BB765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11/2022- 03/2024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88A6DF" w14:textId="79B77BF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F1C5BF9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147665BF" w14:textId="288575F9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LOffice</w:t>
            </w:r>
            <w:proofErr w:type="spellEnd"/>
          </w:p>
        </w:tc>
      </w:tr>
      <w:tr w:rsidR="009F5994" w:rsidRPr="006F0630" w14:paraId="7802E235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DE3A6E8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186E288" w14:textId="1D8786B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EAD437D" w14:textId="1595E064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LPBank</w:t>
            </w:r>
            <w:proofErr w:type="spellEnd"/>
          </w:p>
        </w:tc>
      </w:tr>
      <w:tr w:rsidR="009F5994" w:rsidRPr="006F0630" w14:paraId="2093825E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D9D64DF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A33BEEB" w14:textId="4505CD7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E2FF33E" w14:textId="4C887DBF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20</w:t>
            </w:r>
          </w:p>
        </w:tc>
      </w:tr>
      <w:tr w:rsidR="009F5994" w:rsidRPr="006F0630" w14:paraId="216427D1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EA2B96F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B08A20" w14:textId="005850F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6AFCD50" w14:textId="57263EB0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9F5994" w:rsidRPr="006F0630" w14:paraId="1051BCB4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3BF28F0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792417F" w14:textId="713FB98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0E79BD3" w14:textId="34BE8016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1576BCB9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7F9C6E2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44FCFD3" w14:textId="0B449D7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4E4B814" w14:textId="6D642F65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An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Office System</w:t>
            </w:r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using local of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LPBank</w:t>
            </w:r>
            <w:proofErr w:type="spellEnd"/>
          </w:p>
        </w:tc>
      </w:tr>
      <w:tr w:rsidR="009F5994" w:rsidRPr="006F0630" w14:paraId="0EB8B1FB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1E8CCB8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B026490" w14:textId="0145AE5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5D8F195" w14:textId="693ECA0C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9F5994" w:rsidRPr="006F0630" w14:paraId="6744475B" w14:textId="77777777" w:rsidTr="003D4CB1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47A1AB6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B5F6CDE" w14:textId="28DA2B4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6E055B2" w14:textId="4BA4D886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biometric,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ViettelCA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sign</w:t>
            </w:r>
          </w:p>
        </w:tc>
      </w:tr>
      <w:tr w:rsidR="009F5994" w:rsidRPr="006F0630" w14:paraId="47B58A8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476729D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F17C2C8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D985304" w14:textId="77777777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9F5994" w:rsidRPr="006F0630" w14:paraId="1E2A194A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B6F75DF" w14:textId="7401A17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11/2022- 03/2024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E09DE5A" w14:textId="315E267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3F72DFB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3BA40394" w14:textId="0049D81A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MOffice</w:t>
            </w:r>
            <w:proofErr w:type="spellEnd"/>
          </w:p>
        </w:tc>
      </w:tr>
      <w:tr w:rsidR="009F5994" w:rsidRPr="006F0630" w14:paraId="0A1EBC9E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CD851C4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1C592CA" w14:textId="1E87A1D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39D06E8" w14:textId="4584F654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MB Bank</w:t>
            </w:r>
          </w:p>
        </w:tc>
      </w:tr>
      <w:tr w:rsidR="009F5994" w:rsidRPr="006F0630" w14:paraId="29F9D17E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F6C8133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0A55E49" w14:textId="0584EE9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31F11C8" w14:textId="720568F0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20</w:t>
            </w:r>
          </w:p>
        </w:tc>
      </w:tr>
      <w:tr w:rsidR="009F5994" w:rsidRPr="006F0630" w14:paraId="74876B51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F2CC171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305F34D" w14:textId="493E0BA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653B65A" w14:textId="3DF4ED2C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FrontEnd</w:t>
            </w:r>
            <w:proofErr w:type="spellEnd"/>
          </w:p>
        </w:tc>
      </w:tr>
      <w:tr w:rsidR="009F5994" w:rsidRPr="006F0630" w14:paraId="60AE7016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FBD17AD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4421972" w14:textId="3F9BF56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6D6FCD5" w14:textId="6F126EFE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29398E3F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A0A7612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E6077F1" w14:textId="1EB48CB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5E62581" w14:textId="2FEBBD53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An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Office System</w:t>
            </w:r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using local of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MBBank</w:t>
            </w:r>
            <w:proofErr w:type="spellEnd"/>
          </w:p>
        </w:tc>
      </w:tr>
      <w:tr w:rsidR="009F5994" w:rsidRPr="006F0630" w14:paraId="3328F739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81BEC92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24F77C8" w14:textId="5588E166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DB2E5DB" w14:textId="661CE858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Flutter,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js</w:t>
            </w:r>
            <w:proofErr w:type="spellEnd"/>
          </w:p>
        </w:tc>
      </w:tr>
      <w:tr w:rsidR="009F5994" w:rsidRPr="006F0630" w14:paraId="5545FFF6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8D3889A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62C405B" w14:textId="37FA9B0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AADB6AD" w14:textId="16F5BC98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biometric,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ViettelCA</w:t>
            </w:r>
            <w:proofErr w:type="spellEnd"/>
          </w:p>
        </w:tc>
      </w:tr>
      <w:tr w:rsidR="009F5994" w:rsidRPr="006F0630" w14:paraId="1FC651E9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8EFF69C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8D488A0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C8A46AE" w14:textId="77777777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7EEF7809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4EAF01" w14:textId="1A27AB0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F1777">
              <w:rPr>
                <w:rFonts w:ascii="Times New Roman" w:hAnsi="Times New Roman" w:cs="Times New Roman"/>
                <w:b/>
                <w:sz w:val="26"/>
                <w:szCs w:val="26"/>
              </w:rPr>
              <w:t>Personal Project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ED891EA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9C692B" w14:textId="5562B99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Profile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775B762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297B6C1E" w14:textId="0A08FDED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FF1777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https://github.com/TruongGlacio?tab=repositories</w:t>
            </w:r>
          </w:p>
        </w:tc>
      </w:tr>
      <w:tr w:rsidR="009F5994" w:rsidRPr="006F0630" w14:paraId="7B66BC5E" w14:textId="77777777" w:rsidTr="00AC5888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AE2678B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AAAE496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91024F5" w14:textId="77777777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1AA19A00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29CF970" w14:textId="16021FF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10/2021- Current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1A271D" w14:textId="6A917A1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A06582A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055B4CE5" w14:textId="107134DA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NaviTracking</w:t>
            </w:r>
            <w:proofErr w:type="spellEnd"/>
          </w:p>
        </w:tc>
      </w:tr>
      <w:tr w:rsidR="009F5994" w:rsidRPr="006F0630" w14:paraId="0C6C8700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73D7DCF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D1038D3" w14:textId="620550C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260F38E" w14:textId="00F7F9D9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18250C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22D4C282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0A9466E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8FFA7EE" w14:textId="4438A55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2DA1141" w14:textId="4C2CCF15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4</w:t>
            </w:r>
          </w:p>
        </w:tc>
      </w:tr>
      <w:tr w:rsidR="009F5994" w:rsidRPr="006F0630" w14:paraId="52F7DFA3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7C327C2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4D90D22" w14:textId="6E1125F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5D978B1" w14:textId="22E9ECDD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Mobile Component</w:t>
            </w:r>
          </w:p>
        </w:tc>
      </w:tr>
      <w:tr w:rsidR="009F5994" w:rsidRPr="006F0630" w14:paraId="5DAB1C24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B4D2139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9006C31" w14:textId="0330B16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043373D" w14:textId="7E1385F3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 , Development testing</w:t>
            </w:r>
          </w:p>
        </w:tc>
      </w:tr>
      <w:tr w:rsidR="009F5994" w:rsidRPr="006F0630" w14:paraId="06F4C3B4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3E1AB07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6B0E5F" w14:textId="4E06B5F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D1342C2" w14:textId="727E8FED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FE5A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The project is a part of the vehicle tracking system, which has the function of tracking and reporting vehicle tracking information to customers.</w:t>
            </w:r>
          </w:p>
        </w:tc>
      </w:tr>
      <w:tr w:rsidR="009F5994" w:rsidRPr="006F0630" w14:paraId="565BB9F1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7E445B8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B537451" w14:textId="7C646BD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BA2246A" w14:textId="3389CA95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Flutter, </w:t>
            </w: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Java,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Kotlin, </w:t>
            </w: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swift5</w:t>
            </w:r>
          </w:p>
        </w:tc>
      </w:tr>
      <w:tr w:rsidR="009F5994" w:rsidRPr="006F0630" w14:paraId="29C8C34A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A8F6F03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BA29F8E" w14:textId="482D87E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8CFDFC8" w14:textId="15C27CBC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Firebase </w:t>
            </w: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SDK,CleverTap</w:t>
            </w:r>
            <w:proofErr w:type="spellEnd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 w:rsidRPr="0018250C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sqlite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Bloc</w:t>
            </w:r>
          </w:p>
        </w:tc>
      </w:tr>
      <w:tr w:rsidR="009F5994" w:rsidRPr="006F0630" w14:paraId="25D5A9DC" w14:textId="77777777" w:rsidTr="00DB4A60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2E1A82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4BB9B75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C47B41E" w14:textId="77777777" w:rsidR="009F5994" w:rsidRPr="00B34673" w:rsidRDefault="009F5994" w:rsidP="009F5994">
            <w:pP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26506F2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BA1F53B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F49B6D8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9F85136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10A9882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9881139" w14:textId="7C89AFE8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8/2021- 10/2022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409A1BC" w14:textId="492E6352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3A52D5D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208E5D99" w14:textId="12F9F395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VM</w:t>
            </w:r>
            <w:r w:rsidRPr="005154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onkey</w:t>
            </w:r>
            <w:proofErr w:type="spellEnd"/>
          </w:p>
        </w:tc>
      </w:tr>
      <w:tr w:rsidR="009F5994" w:rsidRPr="006F0630" w14:paraId="2651BAB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955A92D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648049B" w14:textId="5B01BAF3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3E57F4E" w14:textId="6C6DDB6F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D2273A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Early Start CO.,LTD</w:t>
            </w:r>
          </w:p>
        </w:tc>
      </w:tr>
      <w:tr w:rsidR="009F5994" w:rsidRPr="006F0630" w14:paraId="102B869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7DFD1F9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08722D5" w14:textId="4D882563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B503C71" w14:textId="7B0F2EBD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10</w:t>
            </w:r>
          </w:p>
        </w:tc>
      </w:tr>
      <w:tr w:rsidR="009F5994" w:rsidRPr="006F0630" w14:paraId="3373DDB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9DEF1A8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8E99824" w14:textId="1080F875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47E7C4F" w14:textId="3EC85448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</w:p>
        </w:tc>
      </w:tr>
      <w:tr w:rsidR="009F5994" w:rsidRPr="006F0630" w14:paraId="3072474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366F251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F6AF0DB" w14:textId="2656155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4A6DCD3" w14:textId="4F7D7383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49BD66D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1ADA030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CE711CC" w14:textId="1AC53851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7A2C070" w14:textId="250E3B72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VMonkey</w:t>
            </w:r>
            <w:proofErr w:type="spellEnd"/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is a Vietnamese language learning application for Kindergarten &amp; Primary School children under the new General Education Program, closely following the primary school output standards</w:t>
            </w:r>
          </w:p>
        </w:tc>
      </w:tr>
      <w:tr w:rsidR="009F5994" w:rsidRPr="006F0630" w14:paraId="2489A4D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FFB217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B5FCDF5" w14:textId="0BB11401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56D1348" w14:textId="23592C61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C</w:t>
            </w:r>
            <w:r w:rsidRPr="00D2273A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ocos2d-x</w:t>
            </w:r>
          </w:p>
        </w:tc>
      </w:tr>
      <w:tr w:rsidR="009F5994" w:rsidRPr="006F0630" w14:paraId="45CC417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FC5E26F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8CA587" w14:textId="2F0839B0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FB6E06C" w14:textId="6999F478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media play,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Sqlite</w:t>
            </w:r>
            <w:proofErr w:type="spellEnd"/>
          </w:p>
        </w:tc>
      </w:tr>
      <w:tr w:rsidR="009F5994" w:rsidRPr="006F0630" w14:paraId="712167F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23641CD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6872379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968B62A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1E3F53D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0A7EDEC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55F469D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3249A47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4839B84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8C1CBB0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DB00D3B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5F878A9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29C16D6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567B0B4" w14:textId="477D4BF6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8/2021- 10/2022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5F2B406" w14:textId="04C51EB9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D200242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1AF0FA5C" w14:textId="0F132931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</w:t>
            </w:r>
            <w:r w:rsidRPr="005154B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onkey stories</w:t>
            </w:r>
          </w:p>
        </w:tc>
      </w:tr>
      <w:tr w:rsidR="009F5994" w:rsidRPr="006F0630" w14:paraId="22C3D47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7DB5CB9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80E01A" w14:textId="771CD77E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C221671" w14:textId="5E0EAF1F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D2273A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Early Start CO.,LTD</w:t>
            </w:r>
          </w:p>
        </w:tc>
      </w:tr>
      <w:tr w:rsidR="009F5994" w:rsidRPr="006F0630" w14:paraId="39E81AF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5A4F63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4A4340C" w14:textId="68B289FB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A6D9B35" w14:textId="4ECE5094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10</w:t>
            </w:r>
          </w:p>
        </w:tc>
      </w:tr>
      <w:tr w:rsidR="009F5994" w:rsidRPr="006F0630" w14:paraId="5E0F799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EC180C9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0766DEC" w14:textId="34CF9ECF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A63B479" w14:textId="5BF61774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Lead </w:t>
            </w:r>
          </w:p>
        </w:tc>
      </w:tr>
      <w:tr w:rsidR="009F5994" w:rsidRPr="006F0630" w14:paraId="128C5D5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1123AE9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36AA987" w14:textId="1C994FA1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DF67251" w14:textId="409088FD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Leader</w:t>
            </w:r>
          </w:p>
        </w:tc>
      </w:tr>
      <w:tr w:rsidR="009F5994" w:rsidRPr="006F0630" w14:paraId="32671C0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0EB1E0C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6ECB26A" w14:textId="03E41FEA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1855051" w14:textId="735B4280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D2273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Monkey Stories is an English language learning program which aims at helping children be fluent in English before the age of 10 (suitable for children of 2 - 10 years of age).</w:t>
            </w:r>
          </w:p>
        </w:tc>
      </w:tr>
      <w:tr w:rsidR="009F5994" w:rsidRPr="006F0630" w14:paraId="64004C4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3AAD930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C5AB139" w14:textId="2D124BE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E4DA6AE" w14:textId="1AE7C22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android, Swift, C</w:t>
            </w:r>
            <w:r w:rsidRPr="00D2273A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ocos2d-x</w:t>
            </w:r>
          </w:p>
        </w:tc>
      </w:tr>
      <w:tr w:rsidR="009F5994" w:rsidRPr="006F0630" w14:paraId="4F78B02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2C8DA74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E71601F" w14:textId="5BF15A25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E813FC8" w14:textId="2571D02C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</w:t>
            </w: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media play,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Sqlite</w:t>
            </w:r>
            <w:proofErr w:type="spellEnd"/>
          </w:p>
        </w:tc>
      </w:tr>
      <w:tr w:rsidR="009F5994" w:rsidRPr="006F0630" w14:paraId="5CC9D0F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94D5889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74A4347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703EDE2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0A2CCF1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28E812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5BBE0E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996D316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0D9C2EC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568581D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0928A7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D695986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1468CA0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D07D060" w14:textId="75B64CA6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10/2021- 01/2022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FD1B257" w14:textId="6DA7819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E23D02E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3AB387AD" w14:textId="4EF6497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BartendingDrink</w:t>
            </w:r>
            <w:proofErr w:type="spellEnd"/>
            <w:r w:rsidRPr="00B3467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Systems</w:t>
            </w:r>
          </w:p>
        </w:tc>
      </w:tr>
      <w:tr w:rsidR="009F5994" w:rsidRPr="006F0630" w14:paraId="602F7FB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31BEBCE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131EF37" w14:textId="596CD1B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3B2DF5B" w14:textId="3EB5320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360F94E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944AC7D" w14:textId="79755A7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A99F2AD" w14:textId="484C9E9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EFFCAAF" w14:textId="3E6BF5B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5</w:t>
            </w:r>
          </w:p>
        </w:tc>
      </w:tr>
      <w:tr w:rsidR="009F5994" w:rsidRPr="006F0630" w14:paraId="309E776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ECF7EF1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945990D" w14:textId="4EBE73E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E0D55BA" w14:textId="7B71398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Developer</w:t>
            </w:r>
          </w:p>
        </w:tc>
      </w:tr>
      <w:tr w:rsidR="009F5994" w:rsidRPr="006F0630" w14:paraId="6427BC1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A581C36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13F2360" w14:textId="41B8333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E3CF8F5" w14:textId="529118D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</w:p>
        </w:tc>
      </w:tr>
      <w:tr w:rsidR="009F5994" w:rsidRPr="006F0630" w14:paraId="7F8B0FE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367F6E7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677E45F" w14:textId="23731733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81C44E0" w14:textId="114DB54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An app for ordering drinks.</w:t>
            </w:r>
          </w:p>
        </w:tc>
      </w:tr>
      <w:tr w:rsidR="009F5994" w:rsidRPr="006F0630" w14:paraId="7939201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4EEED0A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D084883" w14:textId="6D2F3B2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1D2A60D" w14:textId="47FD3E6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Java</w:t>
            </w:r>
          </w:p>
        </w:tc>
      </w:tr>
      <w:tr w:rsidR="009F5994" w:rsidRPr="006F0630" w14:paraId="122AA36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E1153D9" w14:textId="3DB753E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9CA6F6A" w14:textId="594EE8C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6212F92" w14:textId="4344F674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.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Sqlite</w:t>
            </w:r>
            <w:proofErr w:type="spellEnd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firebase</w:t>
            </w:r>
          </w:p>
        </w:tc>
      </w:tr>
      <w:tr w:rsidR="009F5994" w:rsidRPr="006F0630" w14:paraId="447EE83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8CB2BBE" w14:textId="292931B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559C786" w14:textId="74BAF78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0486608" w14:textId="20FF145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5BC4F6E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3A07A39" w14:textId="003BC794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From: 06/2021- 08/2021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E7DC588" w14:textId="1064305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EA03115" w14:textId="77777777" w:rsidR="009F5994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  <w:p w14:paraId="4A0FD0AA" w14:textId="1287DDE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FasterVPN</w:t>
            </w:r>
            <w:proofErr w:type="spellEnd"/>
          </w:p>
        </w:tc>
      </w:tr>
      <w:tr w:rsidR="009F5994" w:rsidRPr="006F0630" w14:paraId="095DBAD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E41D4E4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E90ECCC" w14:textId="0158F343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8D909E8" w14:textId="4C790CF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202124"/>
                <w:sz w:val="26"/>
                <w:szCs w:val="26"/>
                <w:shd w:val="clear" w:color="auto" w:fill="FFFFFF"/>
              </w:rPr>
              <w:t>FFT Company</w:t>
            </w:r>
          </w:p>
        </w:tc>
      </w:tr>
      <w:tr w:rsidR="009F5994" w:rsidRPr="006F0630" w14:paraId="6B52E37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BD47382" w14:textId="5064C56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0603A09" w14:textId="5AF3E98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181CAEF" w14:textId="5A51C38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2</w:t>
            </w:r>
          </w:p>
        </w:tc>
      </w:tr>
      <w:tr w:rsidR="009F5994" w:rsidRPr="006F0630" w14:paraId="1C4709B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5ECAE8F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F18C06" w14:textId="0DC68E0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495A77C" w14:textId="154250D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Mobile Component</w:t>
            </w:r>
          </w:p>
        </w:tc>
      </w:tr>
      <w:tr w:rsidR="009F5994" w:rsidRPr="006F0630" w14:paraId="2FF7EE3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C4C0712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BB81EB9" w14:textId="2C23525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17F6950" w14:textId="6219D8F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Design, Developer, Development testing</w:t>
            </w:r>
          </w:p>
        </w:tc>
      </w:tr>
      <w:tr w:rsidR="009F5994" w:rsidRPr="006F0630" w14:paraId="6B88F2C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5799641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4862E41" w14:textId="14A4AED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AA94A02" w14:textId="0CD4D3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Flutter Android VPN based on OpenVPN Library.</w:t>
            </w:r>
          </w:p>
        </w:tc>
      </w:tr>
      <w:tr w:rsidR="009F5994" w:rsidRPr="006F0630" w14:paraId="65BB1D7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FD5F9FA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EE3F59D" w14:textId="5BC12FC8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A526360" w14:textId="4F9D3E3B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Flutter, java</w:t>
            </w:r>
          </w:p>
        </w:tc>
      </w:tr>
      <w:tr w:rsidR="009F5994" w:rsidRPr="006F0630" w14:paraId="24639A5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3D66908" w14:textId="3B93BA3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38829F3" w14:textId="100D0CE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9BE4B82" w14:textId="74C58044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Restful </w:t>
            </w:r>
            <w:proofErr w:type="spellStart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Pr="00B346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OpenVPN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GetX</w:t>
            </w:r>
            <w:proofErr w:type="spellEnd"/>
          </w:p>
        </w:tc>
      </w:tr>
      <w:tr w:rsidR="009F5994" w:rsidRPr="006F0630" w14:paraId="3599B29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C2596FD" w14:textId="39E59EC9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91E1A09" w14:textId="6725702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2D9B8F7" w14:textId="771476F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5CFDA22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46478E2" w14:textId="712A983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D7E5AE0" w14:textId="53E41C9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3714F57" w14:textId="5346883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57738D8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A878117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From: 02/2021</w:t>
            </w:r>
          </w:p>
          <w:p w14:paraId="0941D0FD" w14:textId="6B70381B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 8/2021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FB3D32" w14:textId="4B25469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D67855A" w14:textId="7010EBB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TOPGPS, </w:t>
            </w:r>
            <w:proofErr w:type="spellStart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VnetGPS</w:t>
            </w:r>
            <w:proofErr w:type="spellEnd"/>
          </w:p>
        </w:tc>
      </w:tr>
      <w:tr w:rsidR="009F5994" w:rsidRPr="006F0630" w14:paraId="1FC4478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7099152" w14:textId="7CAB873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518B462" w14:textId="54307AF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FCCD2EA" w14:textId="62E93BE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VNET/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SonHa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Group</w:t>
            </w:r>
          </w:p>
        </w:tc>
      </w:tr>
      <w:tr w:rsidR="009F5994" w:rsidRPr="006F0630" w14:paraId="52D83DB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7F7FA4D" w14:textId="7456827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F4A3F08" w14:textId="28ABEA4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E60CE54" w14:textId="66478C1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9</w:t>
            </w:r>
          </w:p>
        </w:tc>
      </w:tr>
      <w:tr w:rsidR="009F5994" w:rsidRPr="006F0630" w14:paraId="4DD39C8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CC5519A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8D867E6" w14:textId="61D5660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116AC10" w14:textId="52B906EB" w:rsidR="009F5994" w:rsidRPr="006F0630" w:rsidRDefault="009F5994" w:rsidP="009F5994">
            <w:pPr>
              <w:ind w:firstLin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Leader Android Components</w:t>
            </w:r>
          </w:p>
        </w:tc>
      </w:tr>
      <w:tr w:rsidR="009F5994" w:rsidRPr="006F0630" w14:paraId="0C5390E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A29DD02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10855F" w14:textId="1F4B4B6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BD959B6" w14:textId="26995736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</w:t>
            </w:r>
            <w:r w:rsidRPr="00FE5A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Analyze customer requirements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Create SRS, Design, Developer ,Leader, </w:t>
            </w:r>
            <w:r w:rsidRPr="00FE5A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Development and maintenance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testing</w:t>
            </w:r>
          </w:p>
        </w:tc>
      </w:tr>
      <w:tr w:rsidR="009F5994" w:rsidRPr="006F0630" w14:paraId="7E04EA1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CEADC6F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9178B74" w14:textId="63B37873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74DC82A" w14:textId="7720B8B4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 </w:t>
            </w:r>
            <w:r w:rsidRPr="00FE5A73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The project is a part of the vehicle tracking system, which has the function of tracking and reporting vehicle tracking information to customers. With tens of thousands of customers each year. Th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e project has 3 parts: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Service,W</w:t>
            </w:r>
            <w:r w:rsidRPr="00786F6B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eb</w:t>
            </w:r>
            <w:proofErr w:type="spellEnd"/>
            <w:r w:rsidRPr="00786F6B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and Android Apps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. </w:t>
            </w:r>
            <w:r w:rsidRPr="00682C26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Android department with 2 main apps and more than 20 apps for dealers</w:t>
            </w:r>
          </w:p>
        </w:tc>
      </w:tr>
      <w:tr w:rsidR="009F5994" w:rsidRPr="006F0630" w14:paraId="518F54E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A23DE02" w14:textId="6568D90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D08B737" w14:textId="3D5AC4E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2696D34" w14:textId="5E41BBE5" w:rsidR="009F5994" w:rsidRPr="006F0630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Java, Java android, </w:t>
            </w:r>
            <w:proofErr w:type="spellStart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sql</w:t>
            </w:r>
            <w:proofErr w:type="spellEnd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swift5</w:t>
            </w:r>
          </w:p>
        </w:tc>
      </w:tr>
      <w:tr w:rsidR="009F5994" w:rsidRPr="006F0630" w14:paraId="751FFD6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2B838A6" w14:textId="50532A0E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061E3E9" w14:textId="1AD22D7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67156E8" w14:textId="0C25F516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R</w:t>
            </w:r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estful </w:t>
            </w:r>
            <w:proofErr w:type="spellStart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api</w:t>
            </w:r>
            <w:proofErr w:type="spellEnd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stream video, </w:t>
            </w:r>
            <w:proofErr w:type="spellStart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minio</w:t>
            </w:r>
            <w:proofErr w:type="spellEnd"/>
            <w:r w:rsidRPr="00F02A32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, MQTT, google map, GPS, Firebase</w:t>
            </w:r>
          </w:p>
        </w:tc>
      </w:tr>
      <w:tr w:rsidR="009F5994" w:rsidRPr="006F0630" w14:paraId="7CCFBEE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748A996" w14:textId="1BBA718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99ECB9D" w14:textId="721B8C4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BF62400" w14:textId="4A9931E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47D8573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999092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 xml:space="preserve">From: 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12/2020</w:t>
            </w:r>
          </w:p>
          <w:p w14:paraId="48DCB3BC" w14:textId="6D4C0182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To: 2/2021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5E81620" w14:textId="17E2DB9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3A5B9DE" w14:textId="750E8046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AUTOMATION TOOL</w:t>
            </w:r>
          </w:p>
        </w:tc>
      </w:tr>
      <w:tr w:rsidR="009F5994" w:rsidRPr="006F0630" w14:paraId="0311D33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1976D9D" w14:textId="751CA90B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955118D" w14:textId="485BF08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F8F2F2F" w14:textId="0A26F82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FPT Software </w:t>
            </w:r>
          </w:p>
        </w:tc>
      </w:tr>
      <w:tr w:rsidR="009F5994" w:rsidRPr="006F0630" w14:paraId="1295184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DE01D0C" w14:textId="7A6AA0F2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9C7472D" w14:textId="140AE83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D0276D1" w14:textId="017AEC4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 member</w:t>
            </w:r>
          </w:p>
        </w:tc>
      </w:tr>
      <w:tr w:rsidR="009F5994" w:rsidRPr="006F0630" w14:paraId="469EA98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CD21CDB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3AA0A6D" w14:textId="63C7546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D5EBDA8" w14:textId="70FCFF5A" w:rsidR="009F5994" w:rsidRPr="006F0630" w:rsidRDefault="009F5994" w:rsidP="009F5994">
            <w:pPr>
              <w:ind w:firstLine="8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Solution Architect, Designer, Developer, Team Leader</w:t>
            </w:r>
          </w:p>
        </w:tc>
      </w:tr>
      <w:tr w:rsidR="009F5994" w:rsidRPr="006F0630" w14:paraId="409D1A6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FD97AAD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5441D41" w14:textId="34DD1D8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12341BA" w14:textId="21C1907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Created Documents,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</w:t>
            </w:r>
          </w:p>
        </w:tc>
      </w:tr>
      <w:tr w:rsidR="009F5994" w:rsidRPr="006F0630" w14:paraId="32FF842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60A5368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52EA35C" w14:textId="19CF09D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93DCD72" w14:textId="36B8EE7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An automotive project which develops by Panasonic company. Implement new project for </w:t>
            </w:r>
            <w:proofErr w:type="spellStart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MessageApp</w:t>
            </w:r>
            <w:proofErr w:type="spellEnd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module, Voice module</w:t>
            </w:r>
          </w:p>
        </w:tc>
      </w:tr>
      <w:tr w:rsidR="009F5994" w:rsidRPr="006F0630" w14:paraId="05391A1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314984D" w14:textId="0EEC6FB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6266E61" w14:textId="6FA247D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6571121" w14:textId="3FABDF4C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C++, Python, xml, AI, </w:t>
            </w:r>
            <w:proofErr w:type="spellStart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ImageProccess</w:t>
            </w:r>
            <w:proofErr w:type="spellEnd"/>
          </w:p>
        </w:tc>
      </w:tr>
      <w:tr w:rsidR="009F5994" w:rsidRPr="006F0630" w14:paraId="36BC578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AAAF557" w14:textId="11C74BB4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B92F6A8" w14:textId="5718F58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00D3BD0" w14:textId="2E5D948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1380E2C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277B6E1" w14:textId="431E294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 xml:space="preserve">From: 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/2020 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br/>
              <w:t>To: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12/2020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5AFBCD6" w14:textId="7723935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1EC5B8B" w14:textId="2AD9448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KINGDOM</w:t>
            </w:r>
          </w:p>
        </w:tc>
      </w:tr>
      <w:tr w:rsidR="009F5994" w:rsidRPr="006F0630" w14:paraId="33CD709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2899D53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465649A" w14:textId="6C27D97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0D12D8E" w14:textId="4FCEC149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FPT Software </w:t>
            </w:r>
          </w:p>
        </w:tc>
      </w:tr>
      <w:tr w:rsidR="009F5994" w:rsidRPr="006F0630" w14:paraId="6F2EA71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B65EA35" w14:textId="32DC97F3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FD6F5C8" w14:textId="49D9EE8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49FBD51" w14:textId="48A179AE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30 member</w:t>
            </w:r>
          </w:p>
        </w:tc>
      </w:tr>
      <w:tr w:rsidR="009F5994" w:rsidRPr="006F0630" w14:paraId="2C01F30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BCCEEF3" w14:textId="1C05361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FF7D923" w14:textId="75C5D59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251ED1A" w14:textId="41A0B3D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Designer, Developer, Team Lead for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MessageApp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team</w:t>
            </w:r>
          </w:p>
        </w:tc>
      </w:tr>
      <w:tr w:rsidR="009F5994" w:rsidRPr="006F0630" w14:paraId="0FC7980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1D56C05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39DEE28" w14:textId="4D20F83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CC65569" w14:textId="04DFCC33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Created Documents,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MessageApp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Module Maintain for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KingDom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systems</w:t>
            </w:r>
          </w:p>
        </w:tc>
      </w:tr>
      <w:tr w:rsidR="009F5994" w:rsidRPr="006F0630" w14:paraId="2BA497E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7201A2F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996E85" w14:textId="18A96F0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A319818" w14:textId="37166492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An automotive project which develops by Panasonic company. Implement new project for </w:t>
            </w:r>
            <w:proofErr w:type="spellStart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MessageApp</w:t>
            </w:r>
            <w:proofErr w:type="spellEnd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module, Voice module</w:t>
            </w:r>
          </w:p>
        </w:tc>
      </w:tr>
      <w:tr w:rsidR="009F5994" w:rsidRPr="006F0630" w14:paraId="11519BA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46441D2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53E0B60" w14:textId="711D11D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84745E7" w14:textId="03439A3E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C++, Python, Bluetooth</w:t>
            </w:r>
          </w:p>
        </w:tc>
      </w:tr>
      <w:tr w:rsidR="009F5994" w:rsidRPr="006F0630" w14:paraId="443E23E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0DE63A5" w14:textId="5B9E9BA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EA16A7C" w14:textId="5380E44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17F1B11" w14:textId="12C395D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KingDom</w:t>
            </w:r>
            <w:proofErr w:type="spellEnd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, Embedded </w:t>
            </w:r>
          </w:p>
        </w:tc>
      </w:tr>
      <w:tr w:rsidR="009F5994" w:rsidRPr="006F0630" w14:paraId="79B262D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EF5499D" w14:textId="3EB438F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15D1F2" w14:textId="406E6B6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723F673" w14:textId="7E954B1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6A19A5F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B86630A" w14:textId="31FC8F6B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From: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/2019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br/>
              <w:t>To: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05-2020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D925291" w14:textId="4116DCF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1768001" w14:textId="25284C3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AUTRONSAFETY</w:t>
            </w:r>
          </w:p>
        </w:tc>
      </w:tr>
      <w:tr w:rsidR="009F5994" w:rsidRPr="006F0630" w14:paraId="1234F71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500DB74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EFF278" w14:textId="1601D62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C35ACD9" w14:textId="5F81FBD2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FPT Software </w:t>
            </w:r>
          </w:p>
        </w:tc>
      </w:tr>
      <w:tr w:rsidR="009F5994" w:rsidRPr="006F0630" w14:paraId="5D14E20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4F73925" w14:textId="618BF493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B57FE7B" w14:textId="18A69D1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9CA9DCF" w14:textId="4AE4D06C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150 member</w:t>
            </w:r>
          </w:p>
        </w:tc>
      </w:tr>
      <w:tr w:rsidR="009F5994" w:rsidRPr="006F0630" w14:paraId="4E1BC504" w14:textId="77777777" w:rsidTr="0018790D">
        <w:trPr>
          <w:trHeight w:val="1272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530A3A8" w14:textId="304EA328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6030779" w14:textId="471C960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4F535C0" w14:textId="2EB364E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Designer, Developer</w:t>
            </w:r>
          </w:p>
        </w:tc>
      </w:tr>
      <w:tr w:rsidR="009F5994" w:rsidRPr="006F0630" w14:paraId="1B9DD33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A62021F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F826AB" w14:textId="3331CE4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6F04BEF" w14:textId="18C338A9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Created Documents,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Development, Guideline Test Process, Test, Created tools support</w:t>
            </w:r>
          </w:p>
        </w:tc>
      </w:tr>
      <w:tr w:rsidR="009F5994" w:rsidRPr="006F0630" w14:paraId="6B0715C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0BB973B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7A56E28" w14:textId="14616E1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07F9F17" w14:textId="78C8E86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An automotive project which develops AUTOSAR basic software SRS/SWS for more than 70 modules in version 4.4.0. The safety modules has to follow </w:t>
            </w:r>
            <w:proofErr w:type="spellStart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Aspice</w:t>
            </w:r>
            <w:proofErr w:type="spellEnd"/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level 3</w:t>
            </w:r>
          </w:p>
        </w:tc>
      </w:tr>
      <w:tr w:rsidR="009F5994" w:rsidRPr="006F0630" w14:paraId="4051971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9DBB789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D1CAB75" w14:textId="4E89A4C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FEA732E" w14:textId="1182E71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>C</w:t>
            </w:r>
          </w:p>
        </w:tc>
      </w:tr>
      <w:tr w:rsidR="009F5994" w:rsidRPr="006F0630" w14:paraId="2EC2EE2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51DE5A3" w14:textId="5E3725E3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6FF4BFF" w14:textId="65E943A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7B134ECC" w14:textId="40D59B76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Safety ASILD , Iso 62626,</w:t>
            </w:r>
            <w:r w:rsidRPr="006F0630"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  <w:t xml:space="preserve"> AUTOSAR, Embedded </w:t>
            </w:r>
          </w:p>
        </w:tc>
      </w:tr>
      <w:tr w:rsidR="009F5994" w:rsidRPr="006F0630" w14:paraId="733A171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7374CBA" w14:textId="0602215B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F872707" w14:textId="65B08CA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EF11EDF" w14:textId="25D489A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58FDBB0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693E103" w14:textId="2D56296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 xml:space="preserve">From: 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0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/2019 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To: 05/2019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22BF10E" w14:textId="5D7FF98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ACB6C12" w14:textId="1194ECC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TRANSLATION</w:t>
            </w:r>
          </w:p>
        </w:tc>
      </w:tr>
      <w:tr w:rsidR="009F5994" w:rsidRPr="006F0630" w14:paraId="1BEE2D3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8FD59EF" w14:textId="6E1DC89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A6FDD7F" w14:textId="194CCA1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0912967" w14:textId="31F0A8F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VTI VIET NAM</w:t>
            </w:r>
          </w:p>
        </w:tc>
      </w:tr>
      <w:tr w:rsidR="009F5994" w:rsidRPr="006F0630" w14:paraId="7ED8D96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B492D76" w14:textId="27D2D338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161CE39" w14:textId="789008A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031500E" w14:textId="48A94D48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9F5994" w:rsidRPr="006F0630" w14:paraId="688A65C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019976A" w14:textId="25162B5B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0D2B8EA" w14:textId="22068FC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F0CC911" w14:textId="70C7CB11" w:rsidR="009F5994" w:rsidRPr="006F0630" w:rsidRDefault="009F5994" w:rsidP="009F5994">
            <w:pPr>
              <w:pStyle w:val="ListBullet"/>
              <w:tabs>
                <w:tab w:val="clear" w:pos="24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Main Designer, Main Developer</w:t>
            </w:r>
          </w:p>
        </w:tc>
      </w:tr>
      <w:tr w:rsidR="009F5994" w:rsidRPr="006F0630" w14:paraId="1CE9652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06F132E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03F92AB" w14:textId="3BC6475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1EA847D" w14:textId="40AB60F8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Development, Test</w:t>
            </w:r>
          </w:p>
        </w:tc>
      </w:tr>
      <w:tr w:rsidR="009F5994" w:rsidRPr="006F0630" w14:paraId="3CD1989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0D9AC42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9B247D3" w14:textId="09B3E2D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77A606A" w14:textId="5510FB6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Develop Translate Application using provided translate service include document translate, text translate, using python language and AI</w:t>
            </w:r>
          </w:p>
        </w:tc>
      </w:tr>
      <w:tr w:rsidR="009F5994" w:rsidRPr="006F0630" w14:paraId="6192B1E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FD81A78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07C5539" w14:textId="078AC22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2CDE2734" w14:textId="7147B439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Python</w:t>
            </w:r>
          </w:p>
        </w:tc>
      </w:tr>
      <w:tr w:rsidR="009F5994" w:rsidRPr="006F0630" w14:paraId="69954E8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3BFFE14" w14:textId="38416C5E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7831538" w14:textId="66D9EF4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AD1B18D" w14:textId="51BD91AB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AI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Deepp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Learning</w:t>
            </w:r>
          </w:p>
        </w:tc>
      </w:tr>
      <w:tr w:rsidR="009F5994" w:rsidRPr="006F0630" w14:paraId="273AED7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FF1945D" w14:textId="3D88BAB3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1D58409" w14:textId="093255C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737155A" w14:textId="402FEA0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767FC91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7440B94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From: 2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/201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9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 </w:t>
            </w:r>
          </w:p>
          <w:p w14:paraId="1AB5E5C6" w14:textId="487CF6D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To: 03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/201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9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F3C9F17" w14:textId="7D179523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3B01E1A" w14:textId="0CC14E8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HARMONIC CONTROL</w:t>
            </w:r>
          </w:p>
        </w:tc>
      </w:tr>
      <w:tr w:rsidR="009F5994" w:rsidRPr="006F0630" w14:paraId="3FFCC0A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F52B560" w14:textId="71B2BDA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04EFED" w14:textId="6EEEAA1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F753EF3" w14:textId="5501449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VTI VIET NAM</w:t>
            </w:r>
          </w:p>
        </w:tc>
      </w:tr>
      <w:tr w:rsidR="009F5994" w:rsidRPr="006F0630" w14:paraId="729D62B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E7882DD" w14:textId="40602B0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0414634" w14:textId="2CB26E3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32F24A2" w14:textId="543A0CE4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9F5994" w:rsidRPr="006F0630" w14:paraId="50D6D0D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AE02CA5" w14:textId="580B2708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1D71A9" w14:textId="520D5E6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59E3150" w14:textId="65EC15AC" w:rsidR="009F5994" w:rsidRPr="006F0630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Main Designer, Main Developer</w:t>
            </w:r>
          </w:p>
        </w:tc>
      </w:tr>
      <w:tr w:rsidR="009F5994" w:rsidRPr="006F0630" w14:paraId="202724E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C175911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6C0D684" w14:textId="2D08496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EF24AAA" w14:textId="31F550DC" w:rsidR="009F5994" w:rsidRPr="006F0630" w:rsidRDefault="009F5994" w:rsidP="009F5994">
            <w:pPr>
              <w:pStyle w:val="ListParagraph"/>
              <w:numPr>
                <w:ilvl w:val="0"/>
                <w:numId w:val="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</w:t>
            </w:r>
          </w:p>
        </w:tc>
      </w:tr>
      <w:tr w:rsidR="009F5994" w:rsidRPr="006F0630" w14:paraId="386C046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8BEFD19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2005962" w14:textId="2B2BCA3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9FA301F" w14:textId="77777777" w:rsidR="009F5994" w:rsidRPr="006F0630" w:rsidRDefault="009F5994" w:rsidP="009F5994">
            <w:pPr>
              <w:pStyle w:val="ListBullet"/>
              <w:tabs>
                <w:tab w:val="clear" w:pos="24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- Research and design schematic PCB control Daikin remote control of  VRV harmonic system in building </w:t>
            </w:r>
          </w:p>
          <w:p w14:paraId="1E14E450" w14:textId="77777777" w:rsidR="009F5994" w:rsidRPr="006F0630" w:rsidRDefault="009F5994" w:rsidP="009F5994">
            <w:pPr>
              <w:pStyle w:val="ListBullet"/>
              <w:tabs>
                <w:tab w:val="clear" w:pos="24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- 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Develop custom Android and 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I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OS applications 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control harmonic for user 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using </w:t>
            </w:r>
            <w:proofErr w:type="spellStart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xamarin</w:t>
            </w:r>
            <w:proofErr w:type="spellEnd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framework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1271F260" w14:textId="20C776D8" w:rsidR="009F5994" w:rsidRPr="0067616C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32D23C1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2F18763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6E39BA3" w14:textId="22879CB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4D67850" w14:textId="4794EA08" w:rsidR="009F5994" w:rsidRPr="0067616C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7616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Xamarin c#, Arduino </w:t>
            </w:r>
            <w:proofErr w:type="spellStart"/>
            <w:r w:rsidRPr="0067616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c++</w:t>
            </w:r>
            <w:proofErr w:type="spellEnd"/>
            <w:r w:rsidRPr="0067616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</w:p>
        </w:tc>
      </w:tr>
      <w:tr w:rsidR="009F5994" w:rsidRPr="006F0630" w14:paraId="3325661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6587D46" w14:textId="6449CE3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BCAB960" w14:textId="36E319E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B3674A3" w14:textId="4165D3C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Altium PCB design </w:t>
            </w:r>
          </w:p>
        </w:tc>
      </w:tr>
      <w:tr w:rsidR="009F5994" w:rsidRPr="006F0630" w14:paraId="733BD0C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CCB124B" w14:textId="0A4ED67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589A415" w14:textId="49A51E9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C68957E" w14:textId="0FDA6D7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4CD1A99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464CA83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</w:pPr>
          </w:p>
          <w:p w14:paraId="69B9E5F8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From :12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 xml:space="preserve">/2018 </w:t>
            </w:r>
          </w:p>
          <w:p w14:paraId="58C51924" w14:textId="1BB847E4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To: 02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</w:rPr>
              <w:t>/201</w:t>
            </w:r>
            <w:r w:rsidRPr="006F0630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val="en-US"/>
              </w:rPr>
              <w:t>9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7AAC5C8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1C62526C" w14:textId="3D7235D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1893F91" w14:textId="77777777" w:rsidR="009F5994" w:rsidRDefault="009F5994" w:rsidP="009F5994">
            <w:pPr>
              <w:snapToGrid w:val="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</w:p>
          <w:p w14:paraId="0300B2A2" w14:textId="6958872C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VTI SAYHI</w:t>
            </w:r>
          </w:p>
        </w:tc>
      </w:tr>
      <w:tr w:rsidR="009F5994" w:rsidRPr="006F0630" w14:paraId="5385238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2633324" w14:textId="0AF5F74E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2ADA22D" w14:textId="0446999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A3377BB" w14:textId="237F4AA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VTI VIET NAM</w:t>
            </w:r>
          </w:p>
        </w:tc>
      </w:tr>
      <w:tr w:rsidR="009F5994" w:rsidRPr="006F0630" w14:paraId="3107429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5B14079" w14:textId="75A212D6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C03258A" w14:textId="65602B8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FC41931" w14:textId="3573D196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</w:tr>
      <w:tr w:rsidR="009F5994" w:rsidRPr="006F0630" w14:paraId="3546688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E929A3B" w14:textId="56A647BC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933C18B" w14:textId="373C29A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194D1EE" w14:textId="1A16D46C" w:rsidR="009F5994" w:rsidRPr="006F0630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9F5994" w:rsidRPr="006F0630" w14:paraId="770A5B6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92517C6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F0DF61F" w14:textId="78DFE42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5A7F261" w14:textId="4040EA30" w:rsidR="009F5994" w:rsidRPr="006F0630" w:rsidRDefault="009F5994" w:rsidP="009F5994">
            <w:pPr>
              <w:pStyle w:val="ListParagraph"/>
              <w:numPr>
                <w:ilvl w:val="0"/>
                <w:numId w:val="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</w:t>
            </w:r>
          </w:p>
        </w:tc>
      </w:tr>
      <w:tr w:rsidR="009F5994" w:rsidRPr="006F0630" w14:paraId="6187616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360D13C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447D6C6" w14:textId="1564FF7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3071398" w14:textId="5EAA4642" w:rsidR="009F5994" w:rsidRPr="006F0630" w:rsidRDefault="009F5994" w:rsidP="009F5994">
            <w:pPr>
              <w:pStyle w:val="ListParagraph"/>
              <w:numPr>
                <w:ilvl w:val="0"/>
                <w:numId w:val="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- 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Develop a receptionist</w:t>
            </w:r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Application using in living room to recommend structure and execute projects for customer using QT framework on </w:t>
            </w:r>
            <w:proofErr w:type="spellStart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linux</w:t>
            </w:r>
            <w:proofErr w:type="spellEnd"/>
            <w:r w:rsidRPr="006F0630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system</w:t>
            </w:r>
          </w:p>
        </w:tc>
      </w:tr>
      <w:tr w:rsidR="009F5994" w:rsidRPr="006F0630" w14:paraId="5CE6518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1B03BDB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0F50413" w14:textId="455648B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2A9F344" w14:textId="1A3150AE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675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Qt </w:t>
            </w:r>
            <w:proofErr w:type="spellStart"/>
            <w:r w:rsidRPr="002675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c++</w:t>
            </w:r>
            <w:proofErr w:type="spellEnd"/>
            <w:r w:rsidRPr="0026755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</w:p>
        </w:tc>
      </w:tr>
      <w:tr w:rsidR="009F5994" w:rsidRPr="006F0630" w14:paraId="30123E2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04AFE39" w14:textId="10994D22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807B496" w14:textId="70F0EAC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AA7BD34" w14:textId="36BC62D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Mouse control, yolo3</w:t>
            </w:r>
          </w:p>
        </w:tc>
      </w:tr>
      <w:tr w:rsidR="009F5994" w:rsidRPr="006F0630" w14:paraId="76BD049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6E6EB81" w14:textId="1064BC96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3E59A71" w14:textId="5EDB4E23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A62AE14" w14:textId="686AA8D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F5994" w:rsidRPr="006F0630" w14:paraId="57388CD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4293F4B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From 07/2018</w:t>
            </w:r>
          </w:p>
          <w:p w14:paraId="4C66E296" w14:textId="6D6E275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To: 12/2018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20F6F88" w14:textId="35E8388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536827B" w14:textId="28CE747B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RS Receiver</w:t>
            </w:r>
          </w:p>
        </w:tc>
      </w:tr>
      <w:tr w:rsidR="009F5994" w:rsidRPr="006F0630" w14:paraId="486EE12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F80CE82" w14:textId="52AB19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B7F0AFE" w14:textId="135764C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3D5B433" w14:textId="1AC30FA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VTI VIET NAM</w:t>
            </w:r>
          </w:p>
        </w:tc>
      </w:tr>
      <w:tr w:rsidR="009F5994" w:rsidRPr="006F0630" w14:paraId="40A1798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0C103E3" w14:textId="77CC922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7BF106D" w14:textId="483D155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7E61432" w14:textId="6A68C55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</w:tr>
      <w:tr w:rsidR="009F5994" w:rsidRPr="006F0630" w14:paraId="19A614C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DC05F87" w14:textId="4272AD6B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81D80F5" w14:textId="50672B1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EE8F25A" w14:textId="20ECE9B3" w:rsidR="009F5994" w:rsidRPr="006F0630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9F5994" w:rsidRPr="006F0630" w14:paraId="03BACE0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377E4F9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997CD4A" w14:textId="3BCE316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FAB8FDC" w14:textId="704ADB51" w:rsidR="009F5994" w:rsidRPr="006F0630" w:rsidRDefault="009F5994" w:rsidP="009F5994">
            <w:pPr>
              <w:pStyle w:val="ListParagraph"/>
              <w:numPr>
                <w:ilvl w:val="0"/>
                <w:numId w:val="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</w:t>
            </w:r>
          </w:p>
        </w:tc>
      </w:tr>
      <w:tr w:rsidR="009F5994" w:rsidRPr="006F0630" w14:paraId="48C1B8A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07FAE7A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D554B6C" w14:textId="02CC9F8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C3B448D" w14:textId="7F109D22" w:rsidR="009F5994" w:rsidRPr="006F0630" w:rsidRDefault="009F5994" w:rsidP="009F5994">
            <w:pPr>
              <w:pStyle w:val="ListParagraph"/>
              <w:numPr>
                <w:ilvl w:val="0"/>
                <w:numId w:val="8"/>
              </w:num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Developed QR code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scaner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application 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to </w:t>
            </w: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filter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data scan from scan device</w:t>
            </w:r>
          </w:p>
        </w:tc>
      </w:tr>
      <w:tr w:rsidR="009F5994" w:rsidRPr="006F0630" w14:paraId="353C3AD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44AC272" w14:textId="1F268D8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1240DE" w14:textId="3B69302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E4F59FE" w14:textId="4D69B41E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C++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  <w:tr w:rsidR="009F5994" w:rsidRPr="006F0630" w14:paraId="04388C5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2AA3494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6AFEFE0" w14:textId="6B2FBC36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692439D" w14:textId="25B88E32" w:rsidR="009F5994" w:rsidRPr="00FE5A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RS232 protocol</w:t>
            </w:r>
          </w:p>
        </w:tc>
      </w:tr>
      <w:tr w:rsidR="009F5994" w:rsidRPr="006F0630" w14:paraId="4594C33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86CC930" w14:textId="6D3BBDD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06EF946" w14:textId="365C7B4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C5DCD2B" w14:textId="62642140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</w:p>
        </w:tc>
      </w:tr>
      <w:tr w:rsidR="009F5994" w:rsidRPr="006F0630" w14:paraId="32E5DFC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3F4822D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From 05/2018</w:t>
            </w:r>
          </w:p>
          <w:p w14:paraId="7710D6BC" w14:textId="7632B14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To: 7/2018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C0AE361" w14:textId="11C865E3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Project 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8C1EE76" w14:textId="4FF96EA2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NSTEX</w:t>
            </w:r>
          </w:p>
        </w:tc>
      </w:tr>
      <w:tr w:rsidR="009F5994" w:rsidRPr="006F0630" w14:paraId="2F38A01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7C60CD7" w14:textId="31697DB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3E75525" w14:textId="2F162D6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CBA3965" w14:textId="00D84ECB" w:rsidR="009F5994" w:rsidRPr="00FE5A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VTI VIET NAM</w:t>
            </w:r>
          </w:p>
        </w:tc>
      </w:tr>
      <w:tr w:rsidR="009F5994" w:rsidRPr="006F0630" w14:paraId="29A6F1C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A61BE36" w14:textId="63A9ED2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2CAF822" w14:textId="05535FB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Project size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F9DF403" w14:textId="6A8BE27F" w:rsidR="009F5994" w:rsidRPr="00FE5A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</w:tr>
      <w:tr w:rsidR="009F5994" w:rsidRPr="006F0630" w14:paraId="6EBC327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49561B8" w14:textId="2D4D62F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1D272D5" w14:textId="137D008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18C4EEA" w14:textId="3D8931B3" w:rsidR="009F5994" w:rsidRPr="00786F6B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9F5994" w:rsidRPr="006F0630" w14:paraId="09A7DBC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4E8AF56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D9B4166" w14:textId="53447BE3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828A0A6" w14:textId="0551A7D5" w:rsidR="009F5994" w:rsidRPr="00786F6B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color w:val="auto"/>
                <w:sz w:val="26"/>
                <w:szCs w:val="26"/>
                <w:lang w:val="en-US" w:eastAsia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Development</w:t>
            </w:r>
          </w:p>
        </w:tc>
      </w:tr>
      <w:tr w:rsidR="009F5994" w:rsidRPr="006F0630" w14:paraId="6C14CC0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7A7CC46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B543E85" w14:textId="28A04D3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9EF4AC8" w14:textId="28BF826A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6755E">
              <w:rPr>
                <w:rFonts w:ascii="Times New Roman" w:hAnsi="Times New Roman" w:cs="Times New Roman"/>
                <w:sz w:val="26"/>
                <w:szCs w:val="26"/>
              </w:rPr>
              <w:t>Developed monitor system for steel production line in manufacturing companies of Japan</w:t>
            </w:r>
          </w:p>
        </w:tc>
      </w:tr>
      <w:tr w:rsidR="009F5994" w:rsidRPr="006F0630" w14:paraId="27E357A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7CE2BEE" w14:textId="77FC218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B77F897" w14:textId="55FAD5E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4889C5D" w14:textId="12ECDE01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C++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  <w:tr w:rsidR="009F5994" w:rsidRPr="006F0630" w14:paraId="12C104B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5530B28" w14:textId="2061709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DDFEC6E" w14:textId="240D931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27DE4D7" w14:textId="4EB95AA1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RS232 protocol.</w:t>
            </w:r>
          </w:p>
        </w:tc>
      </w:tr>
      <w:tr w:rsidR="009F5994" w:rsidRPr="006F0630" w14:paraId="0AAE1C4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70A216B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AB103AE" w14:textId="52EC628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3E6DCB6" w14:textId="63D3E45B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1A725C2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386F5D6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91D74D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FD8689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1ED5EB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0148EC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577A8D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From: 02/2018</w:t>
            </w:r>
          </w:p>
          <w:p w14:paraId="1AC06357" w14:textId="1E052D98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To: 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05/2018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7B2E6CD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4D245C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78A7C0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C851C9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5F64830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AFCCE1" w14:textId="443C2DC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3B625E8" w14:textId="77777777" w:rsidR="009F5994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DD9089B" w14:textId="77777777" w:rsidR="009F5994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A2BD52F" w14:textId="77777777" w:rsidR="009F5994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E9E52B9" w14:textId="77777777" w:rsidR="009F5994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AD87D90" w14:textId="77777777" w:rsidR="009F5994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053D07F" w14:textId="5E55EEE7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</w:rPr>
              <w:t>A1 Platform</w:t>
            </w:r>
          </w:p>
        </w:tc>
      </w:tr>
      <w:tr w:rsidR="009F5994" w:rsidRPr="006F0630" w14:paraId="3525DE0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DAE13B0" w14:textId="781B159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A361CBB" w14:textId="21BAFBD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Company name: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8F90AF2" w14:textId="1D5C64D6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PT </w:t>
            </w: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SOFT</w:t>
            </w:r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WARE</w:t>
            </w:r>
          </w:p>
        </w:tc>
      </w:tr>
      <w:tr w:rsidR="009F5994" w:rsidRPr="006F0630" w14:paraId="573C1AB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F0F70C0" w14:textId="645F441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E6577C0" w14:textId="7C9537A3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size: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5AFE048" w14:textId="03845683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</w:tc>
      </w:tr>
      <w:tr w:rsidR="009F5994" w:rsidRPr="006F0630" w14:paraId="50ABCD5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72EB97E" w14:textId="47F9D768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68EFCD4" w14:textId="06F7A17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68613A1" w14:textId="64F9AC04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9F5994" w:rsidRPr="006F0630" w14:paraId="35A9ED0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5BC0684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952CB26" w14:textId="5948FD3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02789DD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Refactoring and Maintenance applications and HMI for a Camera Control System in Automobile of Panasonic.</w:t>
            </w:r>
          </w:p>
          <w:p w14:paraId="67E0BD6C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Design, control HMI and fix Bug, support team</w:t>
            </w:r>
          </w:p>
          <w:p w14:paraId="6848386F" w14:textId="33CFC5C8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Git, SVN and re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dmine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manage for project</w:t>
            </w:r>
          </w:p>
        </w:tc>
      </w:tr>
      <w:tr w:rsidR="009F5994" w:rsidRPr="006F0630" w14:paraId="0027DE7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2EE91CC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5C10DC" w14:textId="44E3529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7FF81EA" w14:textId="5FE32E09" w:rsidR="009F5994" w:rsidRPr="006F0630" w:rsidRDefault="009F5994" w:rsidP="009F5994">
            <w:pPr>
              <w:pStyle w:val="ListParagraph"/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The project aims to maintain most automotive application and HMI module developed by other and partner</w:t>
            </w:r>
          </w:p>
        </w:tc>
      </w:tr>
      <w:tr w:rsidR="009F5994" w:rsidRPr="006F0630" w14:paraId="71382AE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BF3E6FF" w14:textId="77AA52B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6F1A7EA" w14:textId="2969F34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FC3AFB2" w14:textId="60A79741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C, C++</w:t>
            </w:r>
          </w:p>
        </w:tc>
      </w:tr>
      <w:tr w:rsidR="009F5994" w:rsidRPr="006F0630" w14:paraId="3DBDB65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E182679" w14:textId="30CE16A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F88DCAE" w14:textId="186280F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086C844" w14:textId="2B9A1F15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0570446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568429B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BD0192A" w14:textId="1D9D381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962269E" w14:textId="7177D7C3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135E3E0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AD9AB76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938A7C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From: 8/2017</w:t>
            </w:r>
          </w:p>
          <w:p w14:paraId="09C578B6" w14:textId="56348ED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To: 2/2017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7B48779" w14:textId="395989A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3BE3759" w14:textId="3B01BB0F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</w:rPr>
              <w:t>MIB3</w:t>
            </w:r>
          </w:p>
        </w:tc>
      </w:tr>
      <w:tr w:rsidR="009F5994" w:rsidRPr="006F0630" w14:paraId="7497600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14C9603" w14:textId="0B92913C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2239EDF" w14:textId="4C71F28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Company name: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B92AA2D" w14:textId="4A73360F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FSOFT</w:t>
            </w:r>
          </w:p>
        </w:tc>
      </w:tr>
      <w:tr w:rsidR="009F5994" w:rsidRPr="006F0630" w14:paraId="05B9D9E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8603270" w14:textId="4C79E9B2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D7BDCDD" w14:textId="40EDBCA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size: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3D4CC99" w14:textId="7B6C5A3D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</w:tr>
      <w:tr w:rsidR="009F5994" w:rsidRPr="006F0630" w14:paraId="53D8809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B921CE1" w14:textId="319A756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F6ACEF6" w14:textId="06CEE01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F928A83" w14:textId="49782EB8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9F5994" w:rsidRPr="006F0630" w14:paraId="00441FC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635E421" w14:textId="7BF6520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C7DA872" w14:textId="22A52A8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BB3EAD1" w14:textId="355E37AB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Develop modules which are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bluetooth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applications, data, and events regarding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bluetooth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in the automotive system</w:t>
            </w:r>
          </w:p>
        </w:tc>
      </w:tr>
      <w:tr w:rsidR="009F5994" w:rsidRPr="006F0630" w14:paraId="155759A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64F8A96" w14:textId="1F61AEB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484561D" w14:textId="7A8A69C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3E86429" w14:textId="2B09864F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The project aims to maintain most automotive application and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meidia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module developed by us and partner</w:t>
            </w:r>
          </w:p>
        </w:tc>
      </w:tr>
      <w:tr w:rsidR="009F5994" w:rsidRPr="006F0630" w14:paraId="76599A7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59FADA5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9D562D1" w14:textId="27725E6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A3CB788" w14:textId="699BE610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C/C++, Java</w:t>
            </w:r>
          </w:p>
        </w:tc>
      </w:tr>
      <w:tr w:rsidR="009F5994" w:rsidRPr="006F0630" w14:paraId="68F00DD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C725623" w14:textId="069B2E7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95F5DC0" w14:textId="1CD5D57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26A43E4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Ethernet, 3g, Bluetooth,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hotspot, …</w:t>
            </w:r>
          </w:p>
          <w:p w14:paraId="4A9C4AD8" w14:textId="51BB54A0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Multithread, KIPC interface,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mutil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call….</w:t>
            </w:r>
          </w:p>
        </w:tc>
      </w:tr>
      <w:tr w:rsidR="009F5994" w:rsidRPr="006F0630" w14:paraId="301695A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403EAF0" w14:textId="310BFD0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558F1AC" w14:textId="46312AEB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03C3052" w14:textId="29BCAC77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75B83A0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A73BD1F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52B4B3E" w14:textId="5F1CD43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8F26277" w14:textId="67486378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24B7F6F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66B851D" w14:textId="7340B6C3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5DE9AAE" w14:textId="44CB07A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7E0C37B" w14:textId="7006828B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47A78DD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12DD278" w14:textId="7DCEE209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5F027AE" w14:textId="781CA41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92EE8D8" w14:textId="4119068A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48772B2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EB3D212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From: 11/2016</w:t>
            </w:r>
          </w:p>
          <w:p w14:paraId="2E936997" w14:textId="738EB1A9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To: 6/2017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8468338" w14:textId="4442984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424F27A" w14:textId="49D8CD9C" w:rsidR="009F5994" w:rsidRPr="00B34673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</w:rPr>
              <w:t>HF Digital communication</w:t>
            </w:r>
          </w:p>
        </w:tc>
      </w:tr>
      <w:tr w:rsidR="009F5994" w:rsidRPr="006F0630" w14:paraId="723E23A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3C5F364" w14:textId="0DE24AE3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C16F77B" w14:textId="1D54B02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University: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820ED59" w14:textId="54F62015" w:rsidR="009F5994" w:rsidRPr="006F0630" w:rsidRDefault="009F5994" w:rsidP="009F5994">
            <w:pPr>
              <w:pStyle w:val="ListParagraph"/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Ha Noi University of Science and Technology, Vietnam</w:t>
            </w:r>
          </w:p>
        </w:tc>
      </w:tr>
      <w:tr w:rsidR="009F5994" w:rsidRPr="006F0630" w14:paraId="17124810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CD514EA" w14:textId="458DDC8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59005DC" w14:textId="013998A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size: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13DB33E" w14:textId="19A1FC09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9F5994" w:rsidRPr="006F0630" w14:paraId="1B79F88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14D90075" w14:textId="3F9F4D2C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F35441" w14:textId="764EB60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8F433F5" w14:textId="44AAA1FE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Hardware design, system design, Developer</w:t>
            </w:r>
          </w:p>
        </w:tc>
      </w:tr>
      <w:tr w:rsidR="009F5994" w:rsidRPr="006F0630" w14:paraId="730C1FB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C930529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F39C758" w14:textId="6115755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6A13F75" w14:textId="0F43BCA3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Design and Development for HF Digital Communication System of ‘Ministry of Industry and Trade’.</w:t>
            </w:r>
          </w:p>
        </w:tc>
      </w:tr>
      <w:tr w:rsidR="009F5994" w:rsidRPr="006F0630" w14:paraId="39C33BA9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25E56F4" w14:textId="7F84F49C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83A7F44" w14:textId="34A882DF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7314F7C" w14:textId="3FB16DB1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The project aims to design and develop system HF communication </w:t>
            </w:r>
            <w:r w:rsidRPr="006F0630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F0630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service of the sea</w:t>
            </w: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developed by us</w:t>
            </w:r>
          </w:p>
        </w:tc>
      </w:tr>
      <w:tr w:rsidR="009F5994" w:rsidRPr="006F0630" w14:paraId="7C210E2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354841C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C5CE6AF" w14:textId="14CA007C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30AB079" w14:textId="24815F14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Qt, C/C++, Verilog for FPGA </w:t>
            </w:r>
          </w:p>
        </w:tc>
      </w:tr>
      <w:tr w:rsidR="009F5994" w:rsidRPr="006F0630" w14:paraId="345DF45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5C4A3DB" w14:textId="188E6248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3CEC34E" w14:textId="1229476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E274A66" w14:textId="54A5ED2C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Digital Telecommunication technology, Data encrypt, EA security,   Internet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comunication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, …</w:t>
            </w:r>
          </w:p>
        </w:tc>
      </w:tr>
      <w:tr w:rsidR="009F5994" w:rsidRPr="006F0630" w14:paraId="4175772F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C322AE0" w14:textId="38515389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BA3ADD0" w14:textId="0BAAF3A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14FE79F" w14:textId="45C758EA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268A21B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7EFE591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46D5B3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From: 03/2016</w:t>
            </w:r>
          </w:p>
          <w:p w14:paraId="2FDD34DB" w14:textId="3D810EC4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To: 10/2016</w:t>
            </w: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B204DC5" w14:textId="77777777" w:rsidR="009F5994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41807C" w14:textId="41544CDE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A15B35E" w14:textId="77777777" w:rsidR="009F5994" w:rsidRDefault="009F5994" w:rsidP="009F599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FEB0776" w14:textId="0D8F0B5F" w:rsidR="009F5994" w:rsidRPr="00F02A32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b/>
                <w:sz w:val="26"/>
                <w:szCs w:val="26"/>
              </w:rPr>
              <w:t>Fire warning for building</w:t>
            </w:r>
          </w:p>
        </w:tc>
      </w:tr>
      <w:tr w:rsidR="009F5994" w:rsidRPr="006F0630" w14:paraId="6F23BC9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2A647A3" w14:textId="0DED06CC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0171F3D" w14:textId="43B3F668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University: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2165E12" w14:textId="6A00C4C7" w:rsidR="009F5994" w:rsidRPr="006F0630" w:rsidRDefault="009F5994" w:rsidP="009F5994">
            <w:pPr>
              <w:pStyle w:val="ListParagraph"/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Ha Noi University of Science and Technology, Vietnam</w:t>
            </w:r>
          </w:p>
        </w:tc>
      </w:tr>
      <w:tr w:rsidR="009F5994" w:rsidRPr="006F0630" w14:paraId="2F7D614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6690CEE4" w14:textId="22D6FA1F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C5DFC29" w14:textId="3A89EDB2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size: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1C9F89FD" w14:textId="5870929D" w:rsidR="009F5994" w:rsidRPr="0018250C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9F5994" w:rsidRPr="006F0630" w14:paraId="3092FA2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CDEC25B" w14:textId="4243B62D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8D2F254" w14:textId="71B57FC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position: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FA74F1D" w14:textId="5AF3E0F7" w:rsidR="009F5994" w:rsidRPr="0018250C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Hardware design, system design, Developer</w:t>
            </w:r>
          </w:p>
        </w:tc>
      </w:tr>
      <w:tr w:rsidR="009F5994" w:rsidRPr="006F0630" w14:paraId="79A9889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9758F7B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E0E274A" w14:textId="590A3E5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Responsibility: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0063845" w14:textId="79059A6A" w:rsidR="009F5994" w:rsidRPr="0018250C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- Refactoring and Development for a Fire Warning System in Building System of Fire Department.</w:t>
            </w:r>
          </w:p>
        </w:tc>
      </w:tr>
      <w:tr w:rsidR="009F5994" w:rsidRPr="006F0630" w14:paraId="5889A14D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E91B6A5" w14:textId="06F9B0BE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718E422" w14:textId="6701D16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Project description: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0F4C07F" w14:textId="4BCBA18E" w:rsidR="009F5994" w:rsidRPr="0018250C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The project aims to maintain system developed by us</w:t>
            </w:r>
          </w:p>
        </w:tc>
      </w:tr>
      <w:tr w:rsidR="009F5994" w:rsidRPr="006F0630" w14:paraId="734FC14A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D19AF70" w14:textId="6EBA7385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D6C1874" w14:textId="5E019A7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languages: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6F2FFE5" w14:textId="7E8F341F" w:rsidR="009F5994" w:rsidRPr="0018250C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C,C#, Java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anrdroi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, Html</w:t>
            </w:r>
          </w:p>
        </w:tc>
      </w:tr>
      <w:tr w:rsidR="009F5994" w:rsidRPr="006F0630" w14:paraId="7F260216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E924A86" w14:textId="555CC8CE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D41A211" w14:textId="56CF7D40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Used programming technologies:</w:t>
            </w: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79F3202B" w14:textId="7104E0FB" w:rsidR="009F5994" w:rsidRPr="0018250C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- Ethernet, 3g,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 xml:space="preserve"> hotspot, Cloud service, Internet </w:t>
            </w:r>
            <w:proofErr w:type="spellStart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comunication</w:t>
            </w:r>
            <w:proofErr w:type="spellEnd"/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, …</w:t>
            </w:r>
          </w:p>
        </w:tc>
      </w:tr>
      <w:tr w:rsidR="009F5994" w:rsidRPr="006F0630" w14:paraId="246C596C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AC097BB" w14:textId="41D05F90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989A6D8" w14:textId="39A3E143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0D27202" w14:textId="78323839" w:rsidR="009F5994" w:rsidRPr="0018250C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6B7B8351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B79D8F5" w14:textId="62D7B2AA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4C84F92F" w14:textId="74D4811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2458532C" w14:textId="5F05993C" w:rsidR="009F5994" w:rsidRPr="0018250C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47A830D3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60966E3" w14:textId="5F252403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1BCDB5F" w14:textId="1D387D75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5389B3C" w14:textId="75140CB5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20FAEB0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7BA1C87" w14:textId="41847ED1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79E5265B" w14:textId="6AFE86C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66FD5D8D" w14:textId="5FD78B0E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7C188735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4E3D546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79C933" w14:textId="4D5CB59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228A396" w14:textId="1301F690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6FC2426B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407F4AA" w14:textId="6CAD886C" w:rsidR="009F5994" w:rsidRPr="00FF1777" w:rsidRDefault="009F5994" w:rsidP="009F5994">
            <w:pPr>
              <w:snapToGrid w:val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0D2F00FB" w14:textId="01B82169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04814F0C" w14:textId="78AF8CC4" w:rsidR="009F5994" w:rsidRPr="00FF1777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  <w:tr w:rsidR="009F5994" w:rsidRPr="006F0630" w14:paraId="154FB9F2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0A7AF285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9B67E4F" w14:textId="147D717A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591853B2" w14:textId="0FE66355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6A1B834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E9D2A12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5E63AE02" w14:textId="101231D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311768C8" w14:textId="2B770547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4CA1BCF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3C87B3E6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3D0D637C" w14:textId="63810E0D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5AE5939" w14:textId="250FA030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0A6DB0D8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73DC3B94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2E69EC4" w14:textId="00E6A144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465A4BD" w14:textId="690506E6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33122314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2D25FB34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2522BE3A" w14:textId="708A1AC1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vAlign w:val="center"/>
          </w:tcPr>
          <w:p w14:paraId="40E883B9" w14:textId="2AC55CE9" w:rsidR="009F5994" w:rsidRPr="0026755E" w:rsidRDefault="009F5994" w:rsidP="009F5994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2025392E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59D88C0F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6381F476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0B8C4AFB" w14:textId="77777777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9F5994" w:rsidRPr="006F0630" w14:paraId="185DDAC7" w14:textId="77777777" w:rsidTr="0018790D">
        <w:trPr>
          <w:trHeight w:val="374"/>
        </w:trPr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</w:tcPr>
          <w:p w14:paraId="4F0F63D0" w14:textId="77777777" w:rsidR="009F5994" w:rsidRPr="006F0630" w:rsidRDefault="009F5994" w:rsidP="009F5994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auto"/>
            <w:vAlign w:val="center"/>
          </w:tcPr>
          <w:p w14:paraId="1C75150E" w14:textId="77777777" w:rsidR="009F5994" w:rsidRPr="006F0630" w:rsidRDefault="009F5994" w:rsidP="009F599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2B5828A" w14:textId="77777777" w:rsidR="009F5994" w:rsidRPr="0026755E" w:rsidRDefault="009F5994" w:rsidP="009F5994">
            <w:pPr>
              <w:shd w:val="clear" w:color="auto" w:fill="auto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uppressAutoHyphens w:val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639EB452" w14:textId="77777777" w:rsidR="007817A3" w:rsidRPr="006F0630" w:rsidRDefault="007817A3">
      <w:pPr>
        <w:pStyle w:val="TableText2"/>
        <w:rPr>
          <w:rFonts w:ascii="Times New Roman" w:hAnsi="Times New Roman"/>
          <w:sz w:val="26"/>
          <w:szCs w:val="26"/>
        </w:rPr>
      </w:pPr>
    </w:p>
    <w:p w14:paraId="5A789830" w14:textId="77777777" w:rsidR="007817A3" w:rsidRPr="006F0630" w:rsidRDefault="007817A3">
      <w:pPr>
        <w:pStyle w:val="TableText2"/>
        <w:rPr>
          <w:rFonts w:ascii="Times New Roman" w:hAnsi="Times New Roman"/>
          <w:sz w:val="26"/>
          <w:szCs w:val="26"/>
        </w:rPr>
      </w:pPr>
    </w:p>
    <w:tbl>
      <w:tblPr>
        <w:tblW w:w="10944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47"/>
        <w:gridCol w:w="720"/>
        <w:gridCol w:w="3419"/>
        <w:gridCol w:w="1260"/>
        <w:gridCol w:w="1260"/>
        <w:gridCol w:w="720"/>
        <w:gridCol w:w="720"/>
        <w:gridCol w:w="720"/>
        <w:gridCol w:w="720"/>
        <w:gridCol w:w="758"/>
      </w:tblGrid>
      <w:tr w:rsidR="007817A3" w:rsidRPr="006F0630" w14:paraId="6381511E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F734094" w14:textId="77777777" w:rsidR="007817A3" w:rsidRPr="006F0630" w:rsidRDefault="007817A3">
            <w:pPr>
              <w:pStyle w:val="TableHeader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INFORMATION TECHNOLOGY SKILLS</w:t>
            </w:r>
          </w:p>
        </w:tc>
      </w:tr>
      <w:tr w:rsidR="007817A3" w:rsidRPr="006F0630" w14:paraId="5DB6449E" w14:textId="77777777" w:rsidTr="0096469D">
        <w:trPr>
          <w:trHeight w:val="288"/>
        </w:trPr>
        <w:tc>
          <w:tcPr>
            <w:tcW w:w="1367" w:type="dxa"/>
            <w:gridSpan w:val="2"/>
            <w:tcBorders>
              <w:top w:val="single" w:sz="4" w:space="0" w:color="C0C0C0"/>
              <w:left w:val="single" w:sz="4" w:space="0" w:color="C0C0C0"/>
            </w:tcBorders>
            <w:shd w:val="clear" w:color="auto" w:fill="auto"/>
          </w:tcPr>
          <w:p w14:paraId="7311E68E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Experi</w:t>
            </w:r>
            <w:r w:rsidR="0096469D">
              <w:rPr>
                <w:rFonts w:ascii="Times New Roman" w:hAnsi="Times New Roman" w:cs="Times New Roman"/>
                <w:sz w:val="22"/>
                <w:szCs w:val="22"/>
              </w:rPr>
              <w:t>ences</w:t>
            </w:r>
          </w:p>
        </w:tc>
        <w:tc>
          <w:tcPr>
            <w:tcW w:w="3419" w:type="dxa"/>
            <w:tcBorders>
              <w:top w:val="single" w:sz="4" w:space="0" w:color="C0C0C0"/>
            </w:tcBorders>
            <w:shd w:val="clear" w:color="auto" w:fill="auto"/>
          </w:tcPr>
          <w:p w14:paraId="10C6BCB1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0:  0 month</w:t>
            </w:r>
          </w:p>
        </w:tc>
        <w:tc>
          <w:tcPr>
            <w:tcW w:w="3240" w:type="dxa"/>
            <w:gridSpan w:val="3"/>
            <w:tcBorders>
              <w:top w:val="single" w:sz="4" w:space="0" w:color="C0C0C0"/>
            </w:tcBorders>
            <w:shd w:val="clear" w:color="auto" w:fill="auto"/>
          </w:tcPr>
          <w:p w14:paraId="33418361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2:  6 – 12 months</w:t>
            </w:r>
          </w:p>
        </w:tc>
        <w:tc>
          <w:tcPr>
            <w:tcW w:w="2918" w:type="dxa"/>
            <w:gridSpan w:val="4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</w:tcPr>
          <w:p w14:paraId="7359F91A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4:  2 – 5 years</w:t>
            </w:r>
          </w:p>
        </w:tc>
      </w:tr>
      <w:tr w:rsidR="007817A3" w:rsidRPr="006F0630" w14:paraId="2DC3C990" w14:textId="77777777" w:rsidTr="0096469D">
        <w:trPr>
          <w:trHeight w:val="288"/>
        </w:trPr>
        <w:tc>
          <w:tcPr>
            <w:tcW w:w="1367" w:type="dxa"/>
            <w:gridSpan w:val="2"/>
            <w:tcBorders>
              <w:left w:val="single" w:sz="4" w:space="0" w:color="C0C0C0"/>
            </w:tcBorders>
            <w:shd w:val="clear" w:color="auto" w:fill="auto"/>
          </w:tcPr>
          <w:p w14:paraId="34734A13" w14:textId="77777777" w:rsidR="007817A3" w:rsidRPr="0096469D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19" w:type="dxa"/>
            <w:shd w:val="clear" w:color="auto" w:fill="auto"/>
          </w:tcPr>
          <w:p w14:paraId="45ED8B3A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1:  1 – 6 months</w:t>
            </w:r>
          </w:p>
        </w:tc>
        <w:tc>
          <w:tcPr>
            <w:tcW w:w="3240" w:type="dxa"/>
            <w:gridSpan w:val="3"/>
            <w:shd w:val="clear" w:color="auto" w:fill="auto"/>
          </w:tcPr>
          <w:p w14:paraId="4502FF1F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3:  1 – 2 years</w:t>
            </w:r>
          </w:p>
        </w:tc>
        <w:tc>
          <w:tcPr>
            <w:tcW w:w="2918" w:type="dxa"/>
            <w:gridSpan w:val="4"/>
            <w:tcBorders>
              <w:right w:val="single" w:sz="4" w:space="0" w:color="C0C0C0"/>
            </w:tcBorders>
            <w:shd w:val="clear" w:color="auto" w:fill="auto"/>
          </w:tcPr>
          <w:p w14:paraId="1F0213F1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5:  &gt; 5 years</w:t>
            </w:r>
          </w:p>
        </w:tc>
      </w:tr>
      <w:tr w:rsidR="007817A3" w:rsidRPr="006F0630" w14:paraId="369D2901" w14:textId="77777777" w:rsidTr="0096469D">
        <w:trPr>
          <w:trHeight w:val="288"/>
        </w:trPr>
        <w:tc>
          <w:tcPr>
            <w:tcW w:w="1367" w:type="dxa"/>
            <w:gridSpan w:val="2"/>
            <w:tcBorders>
              <w:left w:val="single" w:sz="4" w:space="0" w:color="C0C0C0"/>
            </w:tcBorders>
            <w:shd w:val="clear" w:color="auto" w:fill="auto"/>
          </w:tcPr>
          <w:p w14:paraId="4B1857F4" w14:textId="77777777" w:rsidR="0096469D" w:rsidRPr="0096469D" w:rsidRDefault="0096469D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FF2FFC8" w14:textId="77777777" w:rsidR="007817A3" w:rsidRPr="0096469D" w:rsidRDefault="007817A3" w:rsidP="0096469D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19" w:type="dxa"/>
            <w:shd w:val="clear" w:color="auto" w:fill="auto"/>
          </w:tcPr>
          <w:p w14:paraId="284B9B30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Last year used</w:t>
            </w:r>
          </w:p>
        </w:tc>
        <w:tc>
          <w:tcPr>
            <w:tcW w:w="3240" w:type="dxa"/>
            <w:gridSpan w:val="3"/>
            <w:shd w:val="clear" w:color="auto" w:fill="auto"/>
          </w:tcPr>
          <w:p w14:paraId="778D39E8" w14:textId="77777777" w:rsidR="007817A3" w:rsidRPr="0096469D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18" w:type="dxa"/>
            <w:gridSpan w:val="4"/>
            <w:tcBorders>
              <w:right w:val="single" w:sz="4" w:space="0" w:color="C0C0C0"/>
            </w:tcBorders>
            <w:shd w:val="clear" w:color="auto" w:fill="auto"/>
          </w:tcPr>
          <w:p w14:paraId="7FF35F54" w14:textId="77777777" w:rsidR="007817A3" w:rsidRPr="0096469D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17A3" w:rsidRPr="006F0630" w14:paraId="36DE0CA2" w14:textId="77777777" w:rsidTr="0096469D">
        <w:trPr>
          <w:trHeight w:val="288"/>
        </w:trPr>
        <w:tc>
          <w:tcPr>
            <w:tcW w:w="1367" w:type="dxa"/>
            <w:gridSpan w:val="2"/>
            <w:tcBorders>
              <w:left w:val="single" w:sz="4" w:space="0" w:color="C0C0C0"/>
            </w:tcBorders>
            <w:shd w:val="clear" w:color="auto" w:fill="auto"/>
          </w:tcPr>
          <w:p w14:paraId="463ADF35" w14:textId="77777777" w:rsidR="007817A3" w:rsidRPr="0096469D" w:rsidRDefault="0096469D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Expert level</w:t>
            </w:r>
          </w:p>
        </w:tc>
        <w:tc>
          <w:tcPr>
            <w:tcW w:w="3419" w:type="dxa"/>
            <w:shd w:val="clear" w:color="auto" w:fill="auto"/>
          </w:tcPr>
          <w:p w14:paraId="5B91D7E8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1:  Beginner Level</w:t>
            </w:r>
          </w:p>
        </w:tc>
        <w:tc>
          <w:tcPr>
            <w:tcW w:w="3240" w:type="dxa"/>
            <w:gridSpan w:val="3"/>
            <w:shd w:val="clear" w:color="auto" w:fill="auto"/>
          </w:tcPr>
          <w:p w14:paraId="0514CF74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3:  Sometimes have to use manuals</w:t>
            </w:r>
          </w:p>
        </w:tc>
        <w:tc>
          <w:tcPr>
            <w:tcW w:w="2918" w:type="dxa"/>
            <w:gridSpan w:val="4"/>
            <w:tcBorders>
              <w:right w:val="single" w:sz="4" w:space="0" w:color="C0C0C0"/>
            </w:tcBorders>
            <w:shd w:val="clear" w:color="auto" w:fill="auto"/>
          </w:tcPr>
          <w:p w14:paraId="0A674566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5:  Expert Level</w:t>
            </w:r>
          </w:p>
        </w:tc>
      </w:tr>
      <w:tr w:rsidR="007817A3" w:rsidRPr="006F0630" w14:paraId="7ECC82CB" w14:textId="77777777" w:rsidTr="0096469D">
        <w:trPr>
          <w:trHeight w:val="288"/>
        </w:trPr>
        <w:tc>
          <w:tcPr>
            <w:tcW w:w="1367" w:type="dxa"/>
            <w:gridSpan w:val="2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F976DA0" w14:textId="77777777" w:rsidR="007817A3" w:rsidRPr="0096469D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419" w:type="dxa"/>
            <w:tcBorders>
              <w:bottom w:val="single" w:sz="4" w:space="0" w:color="C0C0C0"/>
            </w:tcBorders>
            <w:shd w:val="clear" w:color="auto" w:fill="auto"/>
          </w:tcPr>
          <w:p w14:paraId="6F559DF7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2:  Always have to use manuals</w:t>
            </w:r>
          </w:p>
        </w:tc>
        <w:tc>
          <w:tcPr>
            <w:tcW w:w="3240" w:type="dxa"/>
            <w:gridSpan w:val="3"/>
            <w:tcBorders>
              <w:bottom w:val="single" w:sz="4" w:space="0" w:color="C0C0C0"/>
            </w:tcBorders>
            <w:shd w:val="clear" w:color="auto" w:fill="auto"/>
          </w:tcPr>
          <w:p w14:paraId="4299FCE6" w14:textId="77777777" w:rsidR="007817A3" w:rsidRPr="0096469D" w:rsidRDefault="007817A3">
            <w:pPr>
              <w:pStyle w:val="NoteText"/>
              <w:rPr>
                <w:rFonts w:ascii="Times New Roman" w:hAnsi="Times New Roman" w:cs="Times New Roman"/>
                <w:sz w:val="22"/>
                <w:szCs w:val="22"/>
              </w:rPr>
            </w:pPr>
            <w:r w:rsidRPr="0096469D">
              <w:rPr>
                <w:rFonts w:ascii="Times New Roman" w:hAnsi="Times New Roman" w:cs="Times New Roman"/>
                <w:sz w:val="22"/>
                <w:szCs w:val="22"/>
              </w:rPr>
              <w:t>4:  Can solve problems</w:t>
            </w:r>
          </w:p>
        </w:tc>
        <w:tc>
          <w:tcPr>
            <w:tcW w:w="2918" w:type="dxa"/>
            <w:gridSpan w:val="4"/>
            <w:tcBorders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887DA40" w14:textId="77777777" w:rsidR="007817A3" w:rsidRPr="0096469D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817A3" w:rsidRPr="006F0630" w14:paraId="0C82CE13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6C292C5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1854E21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22133B88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Experiences</w:t>
            </w:r>
          </w:p>
        </w:tc>
        <w:tc>
          <w:tcPr>
            <w:tcW w:w="1260" w:type="dxa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56DF877A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Last used</w:t>
            </w:r>
          </w:p>
        </w:tc>
        <w:tc>
          <w:tcPr>
            <w:tcW w:w="3638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85D4091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Expert level</w:t>
            </w:r>
          </w:p>
        </w:tc>
      </w:tr>
      <w:tr w:rsidR="007817A3" w:rsidRPr="006F0630" w14:paraId="69B58E19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12868C0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64749EB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0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07EB90B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731C90BA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29E92941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70E07BDA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6EFC40D8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  <w:vAlign w:val="center"/>
          </w:tcPr>
          <w:p w14:paraId="5E5098FA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509880F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7817A3" w:rsidRPr="006F0630" w14:paraId="67096D47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5194F70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Platform</w:t>
            </w:r>
          </w:p>
        </w:tc>
      </w:tr>
      <w:tr w:rsidR="007817A3" w:rsidRPr="006F0630" w14:paraId="65831513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FB224B7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0377E36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Linux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BF1AFAB" w14:textId="2BA3426C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1ECE2A0" w14:textId="1FEFD23E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7BEF41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3A7A3C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143A9D8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BD78A0D" w14:textId="77777777" w:rsidR="007817A3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6D7F29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08B06B62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0CC61E6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BD4B940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Windows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AD3C076" w14:textId="40AA29BF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88B6495" w14:textId="0B2B865B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9E695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3B235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5C69A9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F2472BC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45269C5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119EAA10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31446A5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BE7230C" w14:textId="77777777" w:rsidR="00071395" w:rsidRPr="006F0630" w:rsidRDefault="00071395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Window IOT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D386DFC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8E0224F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2020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990E84B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72C7CE7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0C0AD32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AC113A1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C1AF7BB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5015A54D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EEED539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B76A207" w14:textId="77777777" w:rsidR="00071395" w:rsidRDefault="00071395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Raspbian, Ubuntu Mate..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132DAD6" w14:textId="77777777" w:rsidR="00071395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701F39F" w14:textId="77777777" w:rsidR="00071395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2021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0EBF739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7782518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733C5F7" w14:textId="77777777" w:rsidR="00071395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83E49B5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89E6857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518B4A3C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97350B0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7EB685A" w14:textId="77777777" w:rsidR="006A5B2D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4A2929">
              <w:rPr>
                <w:rFonts w:ascii="Times New Roman" w:hAnsi="Times New Roman"/>
                <w:sz w:val="26"/>
                <w:szCs w:val="26"/>
              </w:rPr>
              <w:t>Embedded Linux</w:t>
            </w:r>
            <w:r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WithOut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Ubuntu,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Raspbians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D0EF433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1BB2882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2020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40DF74B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6D4B9A9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9E351D2" w14:textId="77777777" w:rsidR="006A5B2D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0C6E5CB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96A6402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459B0A3E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7ABD1C3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17A3" w:rsidRPr="006F0630" w14:paraId="50E51513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67E4D5A5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</w:tr>
      <w:tr w:rsidR="007817A3" w:rsidRPr="006F0630" w14:paraId="447D88BC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F665696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414ACC9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MS Mincho" w:hAnsi="Times New Roman"/>
                <w:sz w:val="26"/>
                <w:szCs w:val="26"/>
              </w:rPr>
              <w:t>MS SQL Server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8354AE5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F873604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2019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13016F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CEEB216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C32EF9A" w14:textId="77777777" w:rsidR="007817A3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91EB937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AB45DC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7D89B076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EF3630D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A2B9986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MS Mincho" w:hAnsi="Times New Roman"/>
                <w:sz w:val="26"/>
                <w:szCs w:val="26"/>
              </w:rPr>
              <w:t>SQLite</w:t>
            </w:r>
            <w:r w:rsidR="00071395">
              <w:rPr>
                <w:rFonts w:ascii="Times New Roman" w:eastAsia="MS Mincho" w:hAnsi="Times New Roman"/>
                <w:sz w:val="26"/>
                <w:szCs w:val="26"/>
              </w:rPr>
              <w:t>,</w:t>
            </w:r>
            <w:r w:rsidR="00071395" w:rsidRPr="004A2929">
              <w:rPr>
                <w:rFonts w:ascii="Times New Roman" w:hAnsi="Times New Roman"/>
                <w:sz w:val="26"/>
                <w:szCs w:val="26"/>
              </w:rPr>
              <w:t xml:space="preserve"> SQL, My SQL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ADA589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1B45C5A" w14:textId="1507A727" w:rsidR="007817A3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F47AB9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B8F3B05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0D7DCE5" w14:textId="546D693A" w:rsidR="007817A3" w:rsidRPr="006F0630" w:rsidRDefault="00EF6DF4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442323A" w14:textId="1FD1F33F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A8DD0A3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FAFA13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643A85D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C9EB741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MS Mincho" w:hAnsi="Times New Roman"/>
                <w:sz w:val="26"/>
                <w:szCs w:val="26"/>
              </w:rPr>
              <w:t>Firebase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FE8E652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4D8A9FC" w14:textId="5413F429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FE0C59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B2CB07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C798710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D3F4A8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019FA9A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0BAD27AF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FC88875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B27C34D" w14:textId="77777777" w:rsidR="00071395" w:rsidRPr="006F0630" w:rsidRDefault="00071395">
            <w:pPr>
              <w:pStyle w:val="TableText2"/>
              <w:rPr>
                <w:rFonts w:ascii="Times New Roman" w:eastAsia="MS Mincho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F7C2FCB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A42823E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48B7C55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62DB3BA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254C129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8830C86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36844739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577BCF46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CD80D1D" w14:textId="77777777" w:rsidR="007817A3" w:rsidRPr="006F0630" w:rsidRDefault="007817A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17A3" w:rsidRPr="006F0630" w14:paraId="76611E3F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3CBA40B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Programming</w:t>
            </w:r>
          </w:p>
        </w:tc>
      </w:tr>
      <w:tr w:rsidR="007817A3" w:rsidRPr="006F0630" w14:paraId="3296C943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6D25871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E979CC6" w14:textId="172429C6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C++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9663AD6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1EBF497" w14:textId="0E91AC76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4131E5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C7F04FB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FEEFF2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EC05410" w14:textId="0C104394" w:rsidR="007817A3" w:rsidRPr="006F0630" w:rsidRDefault="006F7C3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365C72C" w14:textId="24FCA9F1" w:rsidR="007817A3" w:rsidRPr="006F0630" w:rsidRDefault="006F7C3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</w:t>
            </w:r>
          </w:p>
        </w:tc>
      </w:tr>
      <w:tr w:rsidR="007817A3" w:rsidRPr="006F0630" w14:paraId="0F46BD6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DB3E6DB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9AC3F64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Java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008C561" w14:textId="373A538D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B890337" w14:textId="56E19DD8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24D1AD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30A827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53CE8F3" w14:textId="77777777" w:rsidR="007817A3" w:rsidRPr="006F0630" w:rsidRDefault="007817A3">
            <w:pPr>
              <w:pStyle w:val="Centered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Arial" w:hAnsi="Times New Roman"/>
                <w:sz w:val="26"/>
                <w:szCs w:val="26"/>
              </w:rPr>
              <w:t xml:space="preserve">     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CC18F90" w14:textId="77777777" w:rsidR="007817A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8AD669F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6AFCA304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7DCD184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D5E782A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Python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C34BA7A" w14:textId="7B7E2B40" w:rsidR="007817A3" w:rsidRPr="006F0630" w:rsidRDefault="00E02EBF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DE29E47" w14:textId="1C8BEFBA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9DF0054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B1C7DF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F1A4D3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F103B6C" w14:textId="77777777" w:rsidR="007817A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CC48A5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B197B4F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906C81C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437DD86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Java/Xml for android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E3A2131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7182187" w14:textId="0BFAA8FD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3CB11E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079DCC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E17715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4632503" w14:textId="71F031A9" w:rsidR="007817A3" w:rsidRPr="006F0630" w:rsidRDefault="00EF6DF4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A8FD635" w14:textId="33D79EB4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0A290EA6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B9C4730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63CCD5" w14:textId="77777777" w:rsidR="007817A3" w:rsidRPr="006F0630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K</w:t>
            </w:r>
            <w:r w:rsidR="007817A3" w:rsidRPr="006F0630">
              <w:rPr>
                <w:rFonts w:ascii="Times New Roman" w:hAnsi="Times New Roman"/>
                <w:sz w:val="26"/>
                <w:szCs w:val="26"/>
              </w:rPr>
              <w:t>otlin for android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0B603C3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1BB1766" w14:textId="1DE64E8E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17D697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342CF2B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5128A99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35BF1AB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952D7A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69301B35" w14:textId="77777777" w:rsidTr="0096469D">
        <w:trPr>
          <w:trHeight w:val="507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423A103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5E4DE76" w14:textId="77777777" w:rsidR="007817A3" w:rsidRPr="006F0630" w:rsidRDefault="0096469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Qt C++,</w:t>
            </w:r>
            <w:proofErr w:type="spellStart"/>
            <w:r w:rsidR="007817A3" w:rsidRPr="006F0630">
              <w:rPr>
                <w:rFonts w:ascii="Times New Roman" w:hAnsi="Times New Roman"/>
                <w:sz w:val="26"/>
                <w:szCs w:val="26"/>
              </w:rPr>
              <w:t>Qml</w:t>
            </w:r>
            <w:proofErr w:type="spellEnd"/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8371DB2" w14:textId="77777777" w:rsidR="007817A3" w:rsidRPr="006F0630" w:rsidRDefault="0096469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7B24C8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2021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03EF4E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A454F0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FF69478" w14:textId="5EC28287" w:rsidR="007817A3" w:rsidRPr="006F0630" w:rsidRDefault="00EF6DF4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1AA84E8" w14:textId="0168F859" w:rsidR="007817A3" w:rsidRPr="006F0630" w:rsidRDefault="007817A3">
            <w:pPr>
              <w:pStyle w:val="Centered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Arial" w:hAnsi="Times New Roman"/>
                <w:sz w:val="26"/>
                <w:szCs w:val="26"/>
              </w:rPr>
              <w:t xml:space="preserve">     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5B96C6F" w14:textId="77777777" w:rsidR="007817A3" w:rsidRPr="006F0630" w:rsidRDefault="007817A3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  <w:p w14:paraId="5581A1FC" w14:textId="77777777" w:rsidR="00895473" w:rsidRPr="006F0630" w:rsidRDefault="00895473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5473" w:rsidRPr="006F0630" w14:paraId="3F87A0F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90B836" w14:textId="77777777" w:rsidR="00895473" w:rsidRPr="006F0630" w:rsidRDefault="0089547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BF7E867" w14:textId="77777777" w:rsidR="00895473" w:rsidRPr="006F0630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Flutter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09B89C5" w14:textId="027FA4EF" w:rsidR="0089547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A00EF94" w14:textId="3C7CA094" w:rsidR="0089547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0F3F6A1" w14:textId="66FD4C0F" w:rsidR="0089547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A495913" w14:textId="77777777" w:rsidR="0089547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AEB1EE6" w14:textId="3AB32CF3" w:rsidR="00895473" w:rsidRPr="006F0630" w:rsidRDefault="006F7C3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90D0DBC" w14:textId="77777777" w:rsidR="00895473" w:rsidRPr="006F0630" w:rsidRDefault="00895473">
            <w:pPr>
              <w:pStyle w:val="Centered"/>
              <w:jc w:val="left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4D4B745" w14:textId="2FF08F38" w:rsidR="00895473" w:rsidRPr="006F0630" w:rsidRDefault="005154B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</w:tr>
      <w:tr w:rsidR="00895473" w:rsidRPr="006F0630" w14:paraId="41ED4219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13707D5" w14:textId="77777777" w:rsidR="00895473" w:rsidRPr="006F0630" w:rsidRDefault="0089547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73469FE" w14:textId="77777777" w:rsidR="00895473" w:rsidRPr="006F0630" w:rsidRDefault="0089547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 xml:space="preserve">Swift 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0D31987" w14:textId="1BB880F1" w:rsidR="0089547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D872B3A" w14:textId="0BC9E100" w:rsidR="0089547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5925272" w14:textId="77777777" w:rsidR="0089547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971BB5B" w14:textId="4F9D48D3" w:rsidR="0089547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B2D40AA" w14:textId="050BDB91" w:rsidR="00895473" w:rsidRPr="006F0630" w:rsidRDefault="006F7C3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21692D9" w14:textId="77777777" w:rsidR="00895473" w:rsidRPr="006F0630" w:rsidRDefault="00895473">
            <w:pPr>
              <w:pStyle w:val="Centered"/>
              <w:jc w:val="left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70C678C" w14:textId="77777777" w:rsidR="00895473" w:rsidRPr="006F0630" w:rsidRDefault="00895473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39AF2E8C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60D8390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7CF3EC" w14:textId="77777777" w:rsidR="00071395" w:rsidRPr="006F0630" w:rsidRDefault="00071395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4A2929">
              <w:rPr>
                <w:rFonts w:ascii="Times New Roman" w:hAnsi="Times New Roman"/>
                <w:sz w:val="26"/>
                <w:szCs w:val="26"/>
              </w:rPr>
              <w:t>Xamarin</w:t>
            </w:r>
            <w:r w:rsidR="006A5B2D">
              <w:rPr>
                <w:rFonts w:ascii="Times New Roman" w:hAnsi="Times New Roman"/>
                <w:sz w:val="26"/>
                <w:szCs w:val="26"/>
              </w:rPr>
              <w:t xml:space="preserve"> C#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7A65896" w14:textId="038AD93D" w:rsidR="00071395" w:rsidRPr="006F0630" w:rsidRDefault="001C1366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3A140A4" w14:textId="77777777" w:rsidR="00071395" w:rsidRPr="006F0630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2019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C39BEB9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E56B5AA" w14:textId="01A72716" w:rsidR="00071395" w:rsidRPr="006F0630" w:rsidRDefault="00EF6DF4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Arial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F8441B4" w14:textId="77777777" w:rsidR="00071395" w:rsidRPr="006F0630" w:rsidRDefault="00071395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FD97579" w14:textId="41C36FDC" w:rsidR="00071395" w:rsidRPr="006F0630" w:rsidRDefault="00071395">
            <w:pPr>
              <w:pStyle w:val="Centered"/>
              <w:jc w:val="left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47C900E" w14:textId="77777777" w:rsidR="00071395" w:rsidRPr="006F0630" w:rsidRDefault="00071395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6336235F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09972F3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9DB8FB1" w14:textId="77777777" w:rsidR="006A5B2D" w:rsidRPr="004A2929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Cmake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,</w:t>
            </w:r>
            <w:r w:rsidRPr="004A2929">
              <w:rPr>
                <w:rFonts w:ascii="Times New Roman" w:hAnsi="Times New Roman"/>
                <w:sz w:val="26"/>
                <w:szCs w:val="26"/>
              </w:rPr>
              <w:t xml:space="preserve"> Bash Script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7247B14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D9278D2" w14:textId="43E720AC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731DFDD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65F762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5D012C3" w14:textId="2F25CFFF" w:rsidR="006A5B2D" w:rsidRPr="006F0630" w:rsidRDefault="006F7C3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="006A5B2D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A6CAA78" w14:textId="77777777" w:rsidR="006A5B2D" w:rsidRDefault="006A5B2D">
            <w:pPr>
              <w:pStyle w:val="Centered"/>
              <w:jc w:val="left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5D47917" w14:textId="77777777" w:rsidR="006A5B2D" w:rsidRPr="006F0630" w:rsidRDefault="006A5B2D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95473" w:rsidRPr="006F0630" w14:paraId="766506A5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EF7E04F" w14:textId="77777777" w:rsidR="00895473" w:rsidRPr="006F0630" w:rsidRDefault="00895473">
            <w:pPr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17A3" w:rsidRPr="006F0630" w14:paraId="150BD1D0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CBCE0E1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Tools/IDE</w:t>
            </w:r>
          </w:p>
        </w:tc>
      </w:tr>
      <w:tr w:rsidR="007817A3" w:rsidRPr="006F0630" w14:paraId="773B659B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17CC347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A5C1C70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Microsoft Visual Studio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ABBBD85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F626B92" w14:textId="0638EA7E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DC5B6D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5041C77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9C4CA4A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D91302D" w14:textId="794C8925" w:rsidR="007817A3" w:rsidRPr="006F0630" w:rsidRDefault="006F7C3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5F2308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3C54FFD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CB5D39C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683DB85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Android Studio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B893A9C" w14:textId="1AEEF05E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A9A3C7A" w14:textId="0B2F98E9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A0EEAF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957D22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92506C4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C8171AF" w14:textId="62E93818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CF3104D" w14:textId="00AD7F6D" w:rsidR="007817A3" w:rsidRPr="006F0630" w:rsidRDefault="005154B0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</w:tr>
      <w:tr w:rsidR="007817A3" w:rsidRPr="006F0630" w14:paraId="675173E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C3BAEED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8B27E70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Qt creator</w:t>
            </w:r>
            <w:r w:rsidR="006A5B2D">
              <w:rPr>
                <w:rFonts w:ascii="Times New Roman" w:hAnsi="Times New Roman"/>
                <w:sz w:val="26"/>
                <w:szCs w:val="26"/>
              </w:rPr>
              <w:t>,</w:t>
            </w:r>
            <w:r w:rsidR="006A5B2D" w:rsidRPr="004A292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6A5B2D" w:rsidRPr="004A2929">
              <w:rPr>
                <w:rFonts w:ascii="Times New Roman" w:hAnsi="Times New Roman"/>
                <w:sz w:val="26"/>
                <w:szCs w:val="26"/>
              </w:rPr>
              <w:t>Qmake</w:t>
            </w:r>
            <w:proofErr w:type="spellEnd"/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2A934FA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0622DB0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2020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17FB519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B5332D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1D107EA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B2983BF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2B00F8C" w14:textId="77777777" w:rsidR="007817A3" w:rsidRPr="006F0630" w:rsidRDefault="007817A3">
            <w:pPr>
              <w:pStyle w:val="Centered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eastAsia="Arial" w:hAnsi="Times New Roman"/>
                <w:sz w:val="26"/>
                <w:szCs w:val="26"/>
              </w:rPr>
              <w:t xml:space="preserve">      </w:t>
            </w:r>
          </w:p>
        </w:tc>
      </w:tr>
      <w:tr w:rsidR="007817A3" w:rsidRPr="006F0630" w14:paraId="67838A5A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AD86379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A6CEAC8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Astah Community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F77BB9E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6588BF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2020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53BD3E3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33C96C4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7094DF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80C2DA5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63FC55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2713A5D9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C5F8B6B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87450DA" w14:textId="77777777" w:rsidR="007817A3" w:rsidRPr="00071395" w:rsidRDefault="000B2C47">
            <w:pPr>
              <w:pStyle w:val="Heading3"/>
              <w:spacing w:before="0" w:after="0"/>
              <w:rPr>
                <w:rFonts w:ascii="Times New Roman" w:hAnsi="Times New Roman"/>
                <w:b w:val="0"/>
                <w:color w:val="262626"/>
                <w:lang w:val="en-US"/>
              </w:rPr>
            </w:pPr>
            <w:hyperlink r:id="rId9" w:history="1">
              <w:r w:rsidR="007817A3" w:rsidRPr="00071395">
                <w:rPr>
                  <w:rStyle w:val="Hyperlink"/>
                  <w:rFonts w:ascii="Times New Roman" w:hAnsi="Times New Roman"/>
                  <w:b w:val="0"/>
                  <w:color w:val="262626"/>
                  <w:u w:val="none"/>
                </w:rPr>
                <w:t>Enterprise Architect </w:t>
              </w:r>
            </w:hyperlink>
          </w:p>
          <w:p w14:paraId="614E91E3" w14:textId="77777777" w:rsidR="007817A3" w:rsidRPr="006F0630" w:rsidRDefault="007817A3">
            <w:pPr>
              <w:pStyle w:val="TableText2"/>
              <w:rPr>
                <w:rFonts w:ascii="Times New Roman" w:hAnsi="Times New Roman"/>
                <w:b/>
                <w:bCs/>
                <w:color w:val="262626"/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E3F9160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7B8D689" w14:textId="03BCB1F5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  <w:p w14:paraId="590B0442" w14:textId="77777777" w:rsidR="0089547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6AF448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CE59044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DDC5FA3" w14:textId="2F59A11B" w:rsidR="007817A3" w:rsidRPr="006F0630" w:rsidRDefault="00EF6DF4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A4DCF6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61963B9" w14:textId="10051DEC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7BFBB7FC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7CE300D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C1641BA" w14:textId="77777777" w:rsidR="00071395" w:rsidRPr="00071395" w:rsidRDefault="00071395">
            <w:pPr>
              <w:pStyle w:val="Heading3"/>
              <w:spacing w:before="0" w:after="0"/>
              <w:rPr>
                <w:rFonts w:ascii="Times New Roman" w:hAnsi="Times New Roman"/>
                <w:b w:val="0"/>
              </w:rPr>
            </w:pPr>
            <w:proofErr w:type="spellStart"/>
            <w:r w:rsidRPr="00071395">
              <w:rPr>
                <w:rFonts w:ascii="Times New Roman" w:hAnsi="Times New Roman"/>
                <w:b w:val="0"/>
              </w:rPr>
              <w:t>StarUML</w:t>
            </w:r>
            <w:proofErr w:type="spellEnd"/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CE4890F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6AF477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2017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031685A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27D067B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16E88F5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888E49D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6B72B0F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FCB1D1C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2CE4113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DA33990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Vector cast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9E423FB" w14:textId="77777777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045166D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2018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79F69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2F5D207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B87303C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C523188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8431009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71395" w:rsidRPr="006F0630" w14:paraId="085B3459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E288DF8" w14:textId="77777777" w:rsidR="00071395" w:rsidRPr="006F0630" w:rsidRDefault="0007139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4DB31EC" w14:textId="77777777" w:rsidR="00071395" w:rsidRPr="006F0630" w:rsidRDefault="00071395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816E181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0D60999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E3B1676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BD98B93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3CC7705" w14:textId="77777777" w:rsidR="00071395" w:rsidRPr="006F0630" w:rsidRDefault="0007139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5FED4F5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C3C8230" w14:textId="77777777" w:rsidR="00071395" w:rsidRPr="006F0630" w:rsidRDefault="0007139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5341" w:rsidRPr="006F0630" w14:paraId="55462F48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5C19429" w14:textId="77777777" w:rsidR="004B5341" w:rsidRPr="006F0630" w:rsidRDefault="004B534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E5DA297" w14:textId="50703138" w:rsidR="004B5341" w:rsidRPr="006F0630" w:rsidRDefault="004B534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Postman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9334F74" w14:textId="3D2BFA92" w:rsidR="004B5341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07BCB64" w14:textId="20178CBA" w:rsidR="004B5341" w:rsidRPr="006F0630" w:rsidRDefault="004B534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836824A" w14:textId="77777777" w:rsidR="004B5341" w:rsidRPr="006F0630" w:rsidRDefault="004B534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E3104E1" w14:textId="77777777" w:rsidR="004B5341" w:rsidRPr="006F0630" w:rsidRDefault="004B534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9952E30" w14:textId="730D8860" w:rsidR="004B5341" w:rsidRPr="006F0630" w:rsidRDefault="0051108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B19CA6B" w14:textId="77777777" w:rsidR="004B5341" w:rsidRPr="006F0630" w:rsidRDefault="004B534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77742B1" w14:textId="77777777" w:rsidR="004B5341" w:rsidRPr="006F0630" w:rsidRDefault="004B534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79C68340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DF3E3B2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072E156" w14:textId="7E0F0C46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Git</w:t>
            </w:r>
            <w:r w:rsidR="006F7C30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23B4029" w14:textId="41959B51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6194D45" w14:textId="1D26A1DA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3B63658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04FA57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A8C65E1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72D4ECA" w14:textId="7E5C7EEA" w:rsidR="007817A3" w:rsidRPr="006F0630" w:rsidRDefault="007817A3" w:rsidP="005154B0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034845D" w14:textId="06D0410F" w:rsidR="007817A3" w:rsidRPr="006F0630" w:rsidRDefault="005154B0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</w:tr>
      <w:tr w:rsidR="007817A3" w:rsidRPr="006F0630" w14:paraId="00EF58AA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FA6398B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6FA6522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SVN tool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F06A8D0" w14:textId="77777777" w:rsidR="007817A3" w:rsidRPr="006F0630" w:rsidRDefault="0096469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D86F6C5" w14:textId="0719D18B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8601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DB5E12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58B32C5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8275960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89C9F5A" w14:textId="37AAE5C9" w:rsidR="007817A3" w:rsidRPr="006F0630" w:rsidRDefault="00EF6DF4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B9A139E" w14:textId="1D82A2C3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7D397FFA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9291113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7810342" w14:textId="77777777" w:rsidR="006A5B2D" w:rsidRPr="006F0630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4A2929">
              <w:rPr>
                <w:rFonts w:ascii="Times New Roman" w:hAnsi="Times New Roman"/>
                <w:sz w:val="26"/>
                <w:szCs w:val="26"/>
              </w:rPr>
              <w:t>GDB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B66DC02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4131B2E" w14:textId="77777777" w:rsidR="006A5B2D" w:rsidRPr="006F0630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2018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C06A7A0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6597EE4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265BB89" w14:textId="77777777" w:rsidR="006A5B2D" w:rsidRPr="006F0630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3D82DEB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7665E3A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4C24067A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1EFA0C5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0F75E4B" w14:textId="77777777" w:rsidR="006A5B2D" w:rsidRPr="006F0630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CE9039E" w14:textId="77777777" w:rsidR="006A5B2D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23C89DD" w14:textId="77777777" w:rsidR="006A5B2D" w:rsidRPr="006F0630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7818A82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FAB8DA8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36658D3" w14:textId="77777777" w:rsidR="006A5B2D" w:rsidRPr="006F0630" w:rsidRDefault="006A5B2D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86A549F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23D138F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3265DA9A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F865231" w14:textId="77777777" w:rsidR="00E75A51" w:rsidRPr="006F0630" w:rsidRDefault="00E75A5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0C1CFC" w14:textId="77777777" w:rsidR="00E75A51" w:rsidRPr="006F0630" w:rsidRDefault="00E75A5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EC0BAB3" w14:textId="77777777" w:rsidR="00E75A51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2C745FD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1D4B009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7721ACA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F7AA934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FB9DFFF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8D304A4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003FEF5E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78BB777" w14:textId="77777777" w:rsidR="00E75A51" w:rsidRPr="006F0630" w:rsidRDefault="00E75A5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609FFF5" w14:textId="77777777" w:rsidR="00E75A51" w:rsidRPr="006F0630" w:rsidRDefault="00E75A5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8AD4EE5" w14:textId="77777777" w:rsidR="00E75A51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BB86875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C8C0C00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3B51804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5673E41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4CBED32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E579018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004090A2" w14:textId="77777777" w:rsidTr="009326B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8E5BAEA" w14:textId="77777777" w:rsidR="00E75A51" w:rsidRDefault="00E75A51" w:rsidP="00E75A51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4AC15AC8" w14:textId="77777777" w:rsidTr="009326B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B46EB65" w14:textId="50ECC60D" w:rsidR="00E75A51" w:rsidRPr="006F0630" w:rsidRDefault="00E75A51" w:rsidP="00E75A51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Project manager tools</w:t>
            </w:r>
          </w:p>
        </w:tc>
      </w:tr>
      <w:tr w:rsidR="00E75A51" w:rsidRPr="006F0630" w14:paraId="32918A31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D3E1AFF" w14:textId="77777777" w:rsidR="00E75A51" w:rsidRPr="006F0630" w:rsidRDefault="00E75A5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29E7345" w14:textId="7FF890D7" w:rsidR="00E75A51" w:rsidRPr="006F0630" w:rsidRDefault="00E75A5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Redmine</w:t>
            </w:r>
            <w:r w:rsidR="008601C8">
              <w:rPr>
                <w:rFonts w:ascii="Times New Roman" w:hAnsi="Times New Roman"/>
                <w:sz w:val="26"/>
                <w:szCs w:val="26"/>
              </w:rPr>
              <w:t>, JIRA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3B8CE3E" w14:textId="605EABC5" w:rsidR="00E75A51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3CD18DC" w14:textId="5E71C1B7" w:rsidR="00E75A51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E3F7ED3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4F12264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1C149F1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F3E86CE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CC66807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20E9357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2DA3D0B" w14:textId="77777777" w:rsidR="00E75A51" w:rsidRPr="006F0630" w:rsidRDefault="00E75A5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964D4BE" w14:textId="5C2D9021" w:rsidR="00E75A51" w:rsidRPr="006F0630" w:rsidRDefault="00E75A5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Bitrix24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C425FB4" w14:textId="77777777" w:rsidR="00E75A51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95E5EB2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463B87E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0A98DD8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3B369AA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4E98290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D42A60E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75A51" w:rsidRPr="006F0630" w14:paraId="0F20F5C9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6130DB8" w14:textId="77777777" w:rsidR="00E75A51" w:rsidRPr="006F0630" w:rsidRDefault="00E75A51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4020D68" w14:textId="4290133E" w:rsidR="00E75A51" w:rsidRDefault="00E75A51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Trello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DC92625" w14:textId="2AF08394" w:rsidR="00E75A51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8C951B4" w14:textId="7BE16610" w:rsidR="00E75A51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2024</w:t>
            </w: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E502E65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510C7E2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FD11839" w14:textId="77777777" w:rsidR="00E75A51" w:rsidRPr="006F0630" w:rsidRDefault="00E75A51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39B0492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5D0B21EA" w14:textId="77777777" w:rsidR="00E75A51" w:rsidRPr="006F0630" w:rsidRDefault="00E75A51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6F83E24C" w14:textId="77777777" w:rsidTr="00DA767F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1D1952A2" w14:textId="77777777" w:rsidR="006A5B2D" w:rsidRPr="006A5B2D" w:rsidRDefault="006A5B2D" w:rsidP="006A5B2D">
            <w:pPr>
              <w:pStyle w:val="Centered"/>
              <w:snapToGrid w:val="0"/>
              <w:jc w:val="left"/>
              <w:rPr>
                <w:rFonts w:ascii="Times New Roman" w:hAnsi="Times New Roman"/>
                <w:b/>
                <w:sz w:val="26"/>
                <w:szCs w:val="26"/>
              </w:rPr>
            </w:pPr>
            <w:r w:rsidRPr="006A5B2D">
              <w:rPr>
                <w:rFonts w:ascii="Times New Roman" w:hAnsi="Times New Roman"/>
                <w:b/>
                <w:sz w:val="26"/>
                <w:szCs w:val="26"/>
              </w:rPr>
              <w:t>Software development model</w:t>
            </w:r>
          </w:p>
        </w:tc>
      </w:tr>
      <w:tr w:rsidR="006A5B2D" w:rsidRPr="006F0630" w14:paraId="7B42BAA7" w14:textId="77777777" w:rsidTr="004D661B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18D6875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8ED2B3F" w14:textId="77777777" w:rsidR="006A5B2D" w:rsidRPr="006A5B2D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A5B2D">
              <w:rPr>
                <w:rFonts w:ascii="Times New Roman" w:hAnsi="Times New Roman"/>
                <w:color w:val="292B2C"/>
                <w:sz w:val="26"/>
                <w:szCs w:val="26"/>
                <w:shd w:val="clear" w:color="auto" w:fill="FFFFFF"/>
              </w:rPr>
              <w:t>Waterfall model</w:t>
            </w:r>
          </w:p>
        </w:tc>
        <w:tc>
          <w:tcPr>
            <w:tcW w:w="6158" w:type="dxa"/>
            <w:gridSpan w:val="7"/>
            <w:vMerge w:val="restart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  <w:shd w:val="clear" w:color="auto" w:fill="auto"/>
          </w:tcPr>
          <w:p w14:paraId="5DA0C216" w14:textId="77777777" w:rsidR="006A5B2D" w:rsidRPr="006F0630" w:rsidRDefault="006A5B2D" w:rsidP="006A5B2D">
            <w:pPr>
              <w:pStyle w:val="Centered"/>
              <w:snapToGrid w:val="0"/>
              <w:jc w:val="lef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SRS</w:t>
            </w:r>
            <w:r w:rsidR="00AB331F">
              <w:rPr>
                <w:rFonts w:ascii="Times New Roman" w:hAnsi="Times New Roman"/>
                <w:sz w:val="26"/>
                <w:szCs w:val="26"/>
              </w:rPr>
              <w:t>(RA)</w:t>
            </w:r>
            <w:r>
              <w:rPr>
                <w:rFonts w:ascii="Times New Roman" w:hAnsi="Times New Roman"/>
                <w:sz w:val="26"/>
                <w:szCs w:val="26"/>
              </w:rPr>
              <w:t>, SAD</w:t>
            </w:r>
            <w:r w:rsidR="00AB331F">
              <w:rPr>
                <w:rFonts w:ascii="Times New Roman" w:hAnsi="Times New Roman"/>
                <w:sz w:val="26"/>
                <w:szCs w:val="26"/>
              </w:rPr>
              <w:t>(Basic design)</w:t>
            </w:r>
            <w:r>
              <w:rPr>
                <w:rFonts w:ascii="Times New Roman" w:hAnsi="Times New Roman"/>
                <w:sz w:val="26"/>
                <w:szCs w:val="26"/>
              </w:rPr>
              <w:t>, SUD</w:t>
            </w:r>
            <w:r w:rsidR="00AB331F">
              <w:rPr>
                <w:rFonts w:ascii="Times New Roman" w:hAnsi="Times New Roman"/>
                <w:sz w:val="26"/>
                <w:szCs w:val="26"/>
              </w:rPr>
              <w:t>(Detail design)</w:t>
            </w:r>
            <w:r>
              <w:rPr>
                <w:rFonts w:ascii="Times New Roman" w:hAnsi="Times New Roman"/>
                <w:sz w:val="26"/>
                <w:szCs w:val="26"/>
              </w:rPr>
              <w:t>, Coding, QT Test, IT Test, UT Test</w:t>
            </w:r>
          </w:p>
        </w:tc>
      </w:tr>
      <w:tr w:rsidR="006A5B2D" w:rsidRPr="006F0630" w14:paraId="3214ACD8" w14:textId="77777777" w:rsidTr="004D661B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9FF91C0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C8760F8" w14:textId="77777777" w:rsidR="006A5B2D" w:rsidRPr="006A5B2D" w:rsidRDefault="006A5B2D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A5B2D">
              <w:rPr>
                <w:rFonts w:ascii="Times New Roman" w:hAnsi="Times New Roman"/>
                <w:color w:val="292B2C"/>
                <w:sz w:val="26"/>
                <w:szCs w:val="26"/>
                <w:shd w:val="clear" w:color="auto" w:fill="FFFFFF"/>
              </w:rPr>
              <w:t>V model</w:t>
            </w:r>
          </w:p>
        </w:tc>
        <w:tc>
          <w:tcPr>
            <w:tcW w:w="6158" w:type="dxa"/>
            <w:gridSpan w:val="7"/>
            <w:vMerge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209FEB5A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B2D" w:rsidRPr="006F0630" w14:paraId="25050BBE" w14:textId="77777777" w:rsidTr="00D1459E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E37A971" w14:textId="77777777" w:rsidR="006A5B2D" w:rsidRPr="006F0630" w:rsidRDefault="006A5B2D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86C3F20" w14:textId="380352C5" w:rsidR="006A5B2D" w:rsidRPr="006A5B2D" w:rsidRDefault="00D73FB6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  <w:r w:rsidRPr="00D73FB6">
              <w:rPr>
                <w:rFonts w:ascii="Times New Roman" w:hAnsi="Times New Roman"/>
                <w:sz w:val="26"/>
                <w:szCs w:val="26"/>
              </w:rPr>
              <w:t>gile scrum</w:t>
            </w:r>
          </w:p>
        </w:tc>
        <w:tc>
          <w:tcPr>
            <w:tcW w:w="6158" w:type="dxa"/>
            <w:gridSpan w:val="7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BBE77C2" w14:textId="77777777" w:rsidR="006A5B2D" w:rsidRPr="006F0630" w:rsidRDefault="006A5B2D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A1E00B6" w14:textId="77777777" w:rsidTr="0096469D">
        <w:trPr>
          <w:trHeight w:val="288"/>
        </w:trPr>
        <w:tc>
          <w:tcPr>
            <w:tcW w:w="10944" w:type="dxa"/>
            <w:gridSpan w:val="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4DA04FB0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Others</w:t>
            </w:r>
          </w:p>
        </w:tc>
      </w:tr>
      <w:tr w:rsidR="007817A3" w:rsidRPr="006F0630" w14:paraId="0D2FA8F7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C0DFD91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  <w:bookmarkStart w:id="0" w:name="_Hlk236211675"/>
            <w:bookmarkStart w:id="1" w:name="OLE_LINK2"/>
            <w:bookmarkStart w:id="2" w:name="OLE_LINK1"/>
            <w:bookmarkEnd w:id="0"/>
            <w:bookmarkEnd w:id="1"/>
            <w:bookmarkEnd w:id="2"/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FC5670A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30EA96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486765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575D259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41380C5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B3FB04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55A5BCC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0680906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161B240F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7871C965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  <w:bookmarkStart w:id="3" w:name="_Hlk236211682"/>
            <w:bookmarkStart w:id="4" w:name="OLE_LINK4"/>
            <w:bookmarkStart w:id="5" w:name="OLE_LINK3"/>
            <w:bookmarkEnd w:id="3"/>
            <w:bookmarkEnd w:id="4"/>
            <w:bookmarkEnd w:id="5"/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0481456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8410FC5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306BAF3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43EF9EF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F0710C0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D1A882A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DE69B1B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2D9519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817A3" w:rsidRPr="006F0630" w14:paraId="65133DF6" w14:textId="77777777" w:rsidTr="0096469D">
        <w:trPr>
          <w:trHeight w:val="288"/>
        </w:trPr>
        <w:tc>
          <w:tcPr>
            <w:tcW w:w="64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2A431B02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13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6B6FE11C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3E1BD0A7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4C207CA5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55AA7F3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51E9DF3B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1425BEFE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14:paraId="071CC09D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14:paraId="7515EC32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E3CF3B0" w14:textId="77777777" w:rsidR="007817A3" w:rsidRPr="006F0630" w:rsidRDefault="007817A3">
      <w:pPr>
        <w:pStyle w:val="TableText2"/>
        <w:rPr>
          <w:rFonts w:ascii="Times New Roman" w:hAnsi="Times New Roman"/>
          <w:sz w:val="26"/>
          <w:szCs w:val="26"/>
        </w:rPr>
      </w:pPr>
    </w:p>
    <w:tbl>
      <w:tblPr>
        <w:tblW w:w="1095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648"/>
        <w:gridCol w:w="900"/>
        <w:gridCol w:w="2592"/>
        <w:gridCol w:w="1908"/>
        <w:gridCol w:w="1260"/>
        <w:gridCol w:w="720"/>
        <w:gridCol w:w="720"/>
        <w:gridCol w:w="720"/>
        <w:gridCol w:w="720"/>
        <w:gridCol w:w="768"/>
      </w:tblGrid>
      <w:tr w:rsidR="007817A3" w:rsidRPr="006F0630" w14:paraId="6536430F" w14:textId="77777777" w:rsidTr="0096469D">
        <w:trPr>
          <w:trHeight w:val="288"/>
        </w:trPr>
        <w:tc>
          <w:tcPr>
            <w:tcW w:w="10956" w:type="dxa"/>
            <w:gridSpan w:val="10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735D814C" w14:textId="77777777" w:rsidR="007817A3" w:rsidRPr="006F0630" w:rsidRDefault="007817A3">
            <w:pPr>
              <w:pStyle w:val="TableHeader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FOREIGN LANGUAGE</w:t>
            </w:r>
          </w:p>
        </w:tc>
      </w:tr>
      <w:tr w:rsidR="007817A3" w:rsidRPr="006F0630" w14:paraId="482B6421" w14:textId="77777777" w:rsidTr="0096469D">
        <w:trPr>
          <w:trHeight w:val="288"/>
        </w:trPr>
        <w:tc>
          <w:tcPr>
            <w:tcW w:w="1548" w:type="dxa"/>
            <w:gridSpan w:val="2"/>
            <w:tcBorders>
              <w:top w:val="single" w:sz="8" w:space="0" w:color="C0C0C0"/>
              <w:left w:val="single" w:sz="8" w:space="0" w:color="C0C0C0"/>
            </w:tcBorders>
            <w:shd w:val="clear" w:color="auto" w:fill="auto"/>
            <w:vAlign w:val="center"/>
          </w:tcPr>
          <w:p w14:paraId="6DB7796D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Experiences:</w:t>
            </w:r>
          </w:p>
        </w:tc>
        <w:tc>
          <w:tcPr>
            <w:tcW w:w="2592" w:type="dxa"/>
            <w:tcBorders>
              <w:top w:val="single" w:sz="8" w:space="0" w:color="C0C0C0"/>
            </w:tcBorders>
            <w:shd w:val="clear" w:color="auto" w:fill="auto"/>
            <w:vAlign w:val="center"/>
          </w:tcPr>
          <w:p w14:paraId="32BA48C7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0:  0 month</w:t>
            </w:r>
          </w:p>
        </w:tc>
        <w:tc>
          <w:tcPr>
            <w:tcW w:w="3888" w:type="dxa"/>
            <w:gridSpan w:val="3"/>
            <w:tcBorders>
              <w:top w:val="single" w:sz="8" w:space="0" w:color="C0C0C0"/>
            </w:tcBorders>
            <w:shd w:val="clear" w:color="auto" w:fill="auto"/>
            <w:vAlign w:val="center"/>
          </w:tcPr>
          <w:p w14:paraId="2F86CFA3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2:  6 – 12 months</w:t>
            </w:r>
          </w:p>
        </w:tc>
        <w:tc>
          <w:tcPr>
            <w:tcW w:w="2928" w:type="dxa"/>
            <w:gridSpan w:val="4"/>
            <w:tcBorders>
              <w:top w:val="single" w:sz="8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61D875C8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4:  2 – 5 years</w:t>
            </w:r>
          </w:p>
        </w:tc>
      </w:tr>
      <w:tr w:rsidR="007817A3" w:rsidRPr="006F0630" w14:paraId="46C98ACF" w14:textId="77777777" w:rsidTr="0096469D">
        <w:trPr>
          <w:trHeight w:val="288"/>
        </w:trPr>
        <w:tc>
          <w:tcPr>
            <w:tcW w:w="1548" w:type="dxa"/>
            <w:gridSpan w:val="2"/>
            <w:tcBorders>
              <w:left w:val="single" w:sz="8" w:space="0" w:color="C0C0C0"/>
            </w:tcBorders>
            <w:shd w:val="clear" w:color="auto" w:fill="auto"/>
            <w:vAlign w:val="center"/>
          </w:tcPr>
          <w:p w14:paraId="43AD2419" w14:textId="77777777" w:rsidR="007817A3" w:rsidRPr="006F0630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 w14:paraId="644EB250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1:  1 – 6 months</w:t>
            </w:r>
          </w:p>
        </w:tc>
        <w:tc>
          <w:tcPr>
            <w:tcW w:w="3888" w:type="dxa"/>
            <w:gridSpan w:val="3"/>
            <w:shd w:val="clear" w:color="auto" w:fill="auto"/>
            <w:vAlign w:val="center"/>
          </w:tcPr>
          <w:p w14:paraId="3A1BA218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3:  1 – 2 years</w:t>
            </w:r>
          </w:p>
        </w:tc>
        <w:tc>
          <w:tcPr>
            <w:tcW w:w="2928" w:type="dxa"/>
            <w:gridSpan w:val="4"/>
            <w:tcBorders>
              <w:right w:val="single" w:sz="8" w:space="0" w:color="C0C0C0"/>
            </w:tcBorders>
            <w:shd w:val="clear" w:color="auto" w:fill="auto"/>
            <w:vAlign w:val="center"/>
          </w:tcPr>
          <w:p w14:paraId="5126564C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5:  &gt; 5 years</w:t>
            </w:r>
          </w:p>
        </w:tc>
      </w:tr>
      <w:tr w:rsidR="007817A3" w:rsidRPr="006F0630" w14:paraId="7199464A" w14:textId="77777777" w:rsidTr="0096469D">
        <w:trPr>
          <w:trHeight w:val="288"/>
        </w:trPr>
        <w:tc>
          <w:tcPr>
            <w:tcW w:w="1548" w:type="dxa"/>
            <w:gridSpan w:val="2"/>
            <w:tcBorders>
              <w:left w:val="single" w:sz="8" w:space="0" w:color="C0C0C0"/>
            </w:tcBorders>
            <w:shd w:val="clear" w:color="auto" w:fill="auto"/>
            <w:vAlign w:val="center"/>
          </w:tcPr>
          <w:p w14:paraId="3CDF01F0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Last used: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525A2CC0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Last year used</w:t>
            </w:r>
          </w:p>
        </w:tc>
        <w:tc>
          <w:tcPr>
            <w:tcW w:w="3888" w:type="dxa"/>
            <w:gridSpan w:val="3"/>
            <w:shd w:val="clear" w:color="auto" w:fill="auto"/>
            <w:vAlign w:val="center"/>
          </w:tcPr>
          <w:p w14:paraId="6873B669" w14:textId="77777777" w:rsidR="007817A3" w:rsidRPr="006F0630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28" w:type="dxa"/>
            <w:gridSpan w:val="4"/>
            <w:tcBorders>
              <w:right w:val="single" w:sz="8" w:space="0" w:color="C0C0C0"/>
            </w:tcBorders>
            <w:shd w:val="clear" w:color="auto" w:fill="auto"/>
            <w:vAlign w:val="center"/>
          </w:tcPr>
          <w:p w14:paraId="3A29D33B" w14:textId="77777777" w:rsidR="007817A3" w:rsidRPr="006F0630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17A3" w:rsidRPr="006F0630" w14:paraId="1173FCAC" w14:textId="77777777" w:rsidTr="0096469D">
        <w:trPr>
          <w:trHeight w:val="288"/>
        </w:trPr>
        <w:tc>
          <w:tcPr>
            <w:tcW w:w="1548" w:type="dxa"/>
            <w:gridSpan w:val="2"/>
            <w:tcBorders>
              <w:left w:val="single" w:sz="8" w:space="0" w:color="C0C0C0"/>
            </w:tcBorders>
            <w:shd w:val="clear" w:color="auto" w:fill="auto"/>
            <w:vAlign w:val="center"/>
          </w:tcPr>
          <w:p w14:paraId="202A6624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Expert level:</w:t>
            </w:r>
          </w:p>
        </w:tc>
        <w:tc>
          <w:tcPr>
            <w:tcW w:w="2592" w:type="dxa"/>
            <w:shd w:val="clear" w:color="auto" w:fill="auto"/>
            <w:vAlign w:val="center"/>
          </w:tcPr>
          <w:p w14:paraId="159D443A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1:  Beginner</w:t>
            </w:r>
          </w:p>
        </w:tc>
        <w:tc>
          <w:tcPr>
            <w:tcW w:w="3888" w:type="dxa"/>
            <w:gridSpan w:val="3"/>
            <w:shd w:val="clear" w:color="auto" w:fill="auto"/>
            <w:vAlign w:val="center"/>
          </w:tcPr>
          <w:p w14:paraId="4D4F340B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3:  Fluent</w:t>
            </w:r>
          </w:p>
        </w:tc>
        <w:tc>
          <w:tcPr>
            <w:tcW w:w="2928" w:type="dxa"/>
            <w:gridSpan w:val="4"/>
            <w:tcBorders>
              <w:right w:val="single" w:sz="8" w:space="0" w:color="C0C0C0"/>
            </w:tcBorders>
            <w:shd w:val="clear" w:color="auto" w:fill="auto"/>
            <w:vAlign w:val="center"/>
          </w:tcPr>
          <w:p w14:paraId="728C7511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5:  Translator</w:t>
            </w:r>
          </w:p>
        </w:tc>
      </w:tr>
      <w:tr w:rsidR="007817A3" w:rsidRPr="006F0630" w14:paraId="67794BAB" w14:textId="77777777" w:rsidTr="0096469D">
        <w:trPr>
          <w:trHeight w:val="288"/>
        </w:trPr>
        <w:tc>
          <w:tcPr>
            <w:tcW w:w="1548" w:type="dxa"/>
            <w:gridSpan w:val="2"/>
            <w:tcBorders>
              <w:left w:val="single" w:sz="8" w:space="0" w:color="C0C0C0"/>
            </w:tcBorders>
            <w:shd w:val="clear" w:color="auto" w:fill="auto"/>
            <w:vAlign w:val="center"/>
          </w:tcPr>
          <w:p w14:paraId="29B110C0" w14:textId="77777777" w:rsidR="007817A3" w:rsidRPr="006F0630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 w14:paraId="08DC6D6B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2:  Conversational</w:t>
            </w:r>
          </w:p>
        </w:tc>
        <w:tc>
          <w:tcPr>
            <w:tcW w:w="3888" w:type="dxa"/>
            <w:gridSpan w:val="3"/>
            <w:shd w:val="clear" w:color="auto" w:fill="auto"/>
            <w:vAlign w:val="center"/>
          </w:tcPr>
          <w:p w14:paraId="0B5E6948" w14:textId="77777777" w:rsidR="007817A3" w:rsidRPr="006F0630" w:rsidRDefault="007817A3">
            <w:pPr>
              <w:pStyle w:val="NoteText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4:  Expert</w:t>
            </w:r>
          </w:p>
        </w:tc>
        <w:tc>
          <w:tcPr>
            <w:tcW w:w="2928" w:type="dxa"/>
            <w:gridSpan w:val="4"/>
            <w:tcBorders>
              <w:right w:val="single" w:sz="8" w:space="0" w:color="C0C0C0"/>
            </w:tcBorders>
            <w:shd w:val="clear" w:color="auto" w:fill="auto"/>
            <w:vAlign w:val="center"/>
          </w:tcPr>
          <w:p w14:paraId="3FF9A69B" w14:textId="77777777" w:rsidR="007817A3" w:rsidRPr="006F0630" w:rsidRDefault="007817A3">
            <w:pPr>
              <w:pStyle w:val="NoteText"/>
              <w:snapToGri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817A3" w:rsidRPr="006F0630" w14:paraId="6FD95DFC" w14:textId="77777777" w:rsidTr="0096469D">
        <w:trPr>
          <w:trHeight w:val="288"/>
        </w:trPr>
        <w:tc>
          <w:tcPr>
            <w:tcW w:w="648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14:paraId="3358C446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2" w:type="dxa"/>
            <w:gridSpan w:val="2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shd w:val="clear" w:color="auto" w:fill="auto"/>
            <w:vAlign w:val="center"/>
          </w:tcPr>
          <w:p w14:paraId="6F6E9382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8" w:type="dxa"/>
            <w:vMerge w:val="restart"/>
            <w:tcBorders>
              <w:top w:val="single" w:sz="8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01DD984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Experiences</w:t>
            </w:r>
          </w:p>
        </w:tc>
        <w:tc>
          <w:tcPr>
            <w:tcW w:w="1260" w:type="dxa"/>
            <w:vMerge w:val="restart"/>
            <w:tcBorders>
              <w:top w:val="single" w:sz="8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142E5707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Last used</w:t>
            </w:r>
          </w:p>
        </w:tc>
        <w:tc>
          <w:tcPr>
            <w:tcW w:w="3648" w:type="dxa"/>
            <w:gridSpan w:val="5"/>
            <w:tcBorders>
              <w:top w:val="single" w:sz="8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50CD5241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  <w:lang w:eastAsia="ja-JP"/>
              </w:rPr>
              <w:t>Expert level</w:t>
            </w:r>
          </w:p>
        </w:tc>
      </w:tr>
      <w:tr w:rsidR="007817A3" w:rsidRPr="006F0630" w14:paraId="4304FFDE" w14:textId="77777777" w:rsidTr="0096469D">
        <w:trPr>
          <w:trHeight w:val="288"/>
        </w:trPr>
        <w:tc>
          <w:tcPr>
            <w:tcW w:w="648" w:type="dxa"/>
            <w:tcBorders>
              <w:top w:val="single" w:sz="8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0F77ED1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2" w:type="dxa"/>
            <w:gridSpan w:val="2"/>
            <w:tcBorders>
              <w:top w:val="single" w:sz="8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1C8CB8D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8" w:type="dxa"/>
            <w:vMerge/>
            <w:tcBorders>
              <w:top w:val="single" w:sz="8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F35BFD4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vMerge/>
            <w:tcBorders>
              <w:top w:val="single" w:sz="8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C0D2B07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0388948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3F74B8D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11A2322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2C2B10F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6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220F60E5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</w:tr>
      <w:tr w:rsidR="007817A3" w:rsidRPr="006F0630" w14:paraId="61EB7C72" w14:textId="77777777" w:rsidTr="0096469D">
        <w:trPr>
          <w:trHeight w:val="288"/>
        </w:trPr>
        <w:tc>
          <w:tcPr>
            <w:tcW w:w="10956" w:type="dxa"/>
            <w:gridSpan w:val="10"/>
            <w:tcBorders>
              <w:top w:val="single" w:sz="6" w:space="0" w:color="C0C0C0"/>
              <w:left w:val="single" w:sz="8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31D8B6D9" w14:textId="77777777" w:rsidR="007817A3" w:rsidRPr="006F0630" w:rsidRDefault="007817A3">
            <w:pPr>
              <w:pStyle w:val="SkillItem"/>
              <w:rPr>
                <w:rFonts w:ascii="Times New Roman" w:hAnsi="Times New Roman" w:cs="Times New Roman"/>
                <w:sz w:val="26"/>
                <w:szCs w:val="26"/>
              </w:rPr>
            </w:pPr>
            <w:r w:rsidRPr="006F0630">
              <w:rPr>
                <w:rFonts w:ascii="Times New Roman" w:hAnsi="Times New Roman" w:cs="Times New Roman"/>
                <w:sz w:val="26"/>
                <w:szCs w:val="26"/>
              </w:rPr>
              <w:t>Languages</w:t>
            </w:r>
          </w:p>
        </w:tc>
      </w:tr>
      <w:tr w:rsidR="007817A3" w:rsidRPr="006F0630" w14:paraId="64C431C0" w14:textId="77777777" w:rsidTr="0096469D">
        <w:trPr>
          <w:trHeight w:val="288"/>
        </w:trPr>
        <w:tc>
          <w:tcPr>
            <w:tcW w:w="648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212048C" w14:textId="77777777" w:rsidR="007817A3" w:rsidRPr="006F0630" w:rsidRDefault="007817A3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2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8452E40" w14:textId="77777777" w:rsidR="007817A3" w:rsidRPr="006F0630" w:rsidRDefault="007817A3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English</w:t>
            </w:r>
          </w:p>
        </w:tc>
        <w:tc>
          <w:tcPr>
            <w:tcW w:w="190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10C1A5B" w14:textId="3394F051" w:rsidR="007817A3" w:rsidRPr="006F0630" w:rsidRDefault="005154B0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485BC503" w14:textId="7CA3C20F" w:rsidR="007817A3" w:rsidRPr="006F0630" w:rsidRDefault="0089547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202</w:t>
            </w:r>
            <w:r w:rsidR="005154B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3A1E786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53BC00A" w14:textId="77777777" w:rsidR="007817A3" w:rsidRPr="006F0630" w:rsidRDefault="007817A3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104340F6" w14:textId="77777777" w:rsidR="007817A3" w:rsidRPr="006F0630" w:rsidRDefault="0089547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  <w:r w:rsidRPr="006F06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7F1FE49F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05929E01" w14:textId="77777777" w:rsidR="007817A3" w:rsidRPr="006F0630" w:rsidRDefault="007817A3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46955" w:rsidRPr="006F0630" w14:paraId="48AD31DE" w14:textId="77777777" w:rsidTr="0096469D">
        <w:trPr>
          <w:trHeight w:val="288"/>
        </w:trPr>
        <w:tc>
          <w:tcPr>
            <w:tcW w:w="648" w:type="dxa"/>
            <w:tcBorders>
              <w:top w:val="single" w:sz="6" w:space="0" w:color="C0C0C0"/>
              <w:left w:val="single" w:sz="8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55B58517" w14:textId="77777777" w:rsidR="00346955" w:rsidRPr="006F0630" w:rsidRDefault="00346955">
            <w:pPr>
              <w:pStyle w:val="TableText2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2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2FBFA43D" w14:textId="54ACDB6B" w:rsidR="00346955" w:rsidRPr="006F0630" w:rsidRDefault="00346955">
            <w:pPr>
              <w:pStyle w:val="TableText2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0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60C8CAD" w14:textId="3CB303A0" w:rsidR="00346955" w:rsidRDefault="0034695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0A7DC4DC" w14:textId="066A7263" w:rsidR="00346955" w:rsidRPr="006F0630" w:rsidRDefault="0034695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15F5D0A4" w14:textId="3A9EEBCA" w:rsidR="00346955" w:rsidRPr="006F0630" w:rsidRDefault="0034695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1251D735" w14:textId="77777777" w:rsidR="00346955" w:rsidRPr="006F0630" w:rsidRDefault="00346955">
            <w:pPr>
              <w:pStyle w:val="Centered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68B9C57F" w14:textId="77777777" w:rsidR="00346955" w:rsidRPr="006F0630" w:rsidRDefault="0034695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auto"/>
            <w:vAlign w:val="center"/>
          </w:tcPr>
          <w:p w14:paraId="39DA90A6" w14:textId="77777777" w:rsidR="00346955" w:rsidRPr="006F0630" w:rsidRDefault="0034695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8" w:space="0" w:color="C0C0C0"/>
            </w:tcBorders>
            <w:shd w:val="clear" w:color="auto" w:fill="auto"/>
            <w:vAlign w:val="center"/>
          </w:tcPr>
          <w:p w14:paraId="10EBFF48" w14:textId="77777777" w:rsidR="00346955" w:rsidRPr="006F0630" w:rsidRDefault="00346955">
            <w:pPr>
              <w:pStyle w:val="Centered"/>
              <w:snapToGrid w:val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75EDAC8" w14:textId="77777777" w:rsidR="007817A3" w:rsidRPr="006F0630" w:rsidRDefault="007817A3">
      <w:pPr>
        <w:pStyle w:val="TableText2"/>
        <w:rPr>
          <w:rFonts w:ascii="Times New Roman" w:hAnsi="Times New Roman"/>
        </w:rPr>
      </w:pPr>
    </w:p>
    <w:sectPr w:rsidR="007817A3" w:rsidRPr="006F0630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284" w:bottom="851" w:left="680" w:header="510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4F0BB" w14:textId="77777777" w:rsidR="000B2C47" w:rsidRDefault="000B2C47">
      <w:r>
        <w:separator/>
      </w:r>
    </w:p>
  </w:endnote>
  <w:endnote w:type="continuationSeparator" w:id="0">
    <w:p w14:paraId="4D6CD0BC" w14:textId="77777777" w:rsidR="000B2C47" w:rsidRDefault="000B2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Noto Sans CJK SC Regular">
    <w:altName w:val="SimSun"/>
    <w:charset w:val="86"/>
    <w:family w:val="auto"/>
    <w:pitch w:val="default"/>
  </w:font>
  <w:font w:name="Lohit Devanagari">
    <w:altName w:val="Times New Roman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4B3AB" w14:textId="77777777" w:rsidR="003E2AB4" w:rsidRDefault="003E2AB4">
    <w:pPr>
      <w:pStyle w:val="Footer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5C82EF1" wp14:editId="5BBDB568">
              <wp:simplePos x="0" y="0"/>
              <wp:positionH relativeFrom="column">
                <wp:posOffset>-45720</wp:posOffset>
              </wp:positionH>
              <wp:positionV relativeFrom="paragraph">
                <wp:posOffset>67310</wp:posOffset>
              </wp:positionV>
              <wp:extent cx="6903720" cy="0"/>
              <wp:effectExtent l="11430" t="10160" r="9525" b="8890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600" cap="sq">
                        <a:solidFill>
                          <a:srgbClr val="969696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ECEFE3" id="Line 3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3pt" to="54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" strokecolor="#969696" strokeweight=".35mm">
              <v:stroke joinstyle="miter" endcap="square"/>
            </v:line>
          </w:pict>
        </mc:Fallback>
      </mc:AlternateContent>
    </w:r>
  </w:p>
  <w:p w14:paraId="4C3D5DF8" w14:textId="77777777" w:rsidR="003E2AB4" w:rsidRDefault="003E2AB4">
    <w:pPr>
      <w:pStyle w:val="Footer"/>
    </w:pPr>
    <w:r>
      <w:t xml:space="preserve">CV_ </w:t>
    </w:r>
    <w:proofErr w:type="spellStart"/>
    <w:r>
      <w:t>Bui</w:t>
    </w:r>
    <w:proofErr w:type="spellEnd"/>
    <w:r>
      <w:t xml:space="preserve"> Xuan </w:t>
    </w:r>
    <w:proofErr w:type="spellStart"/>
    <w:r>
      <w:t>Truong_En</w:t>
    </w:r>
    <w:proofErr w:type="spellEnd"/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4E20CA">
      <w:rPr>
        <w:noProof/>
      </w:rPr>
      <w:t>9</w:t>
    </w:r>
    <w:r>
      <w:fldChar w:fldCharType="end"/>
    </w:r>
    <w:r>
      <w:t xml:space="preserve"> of </w:t>
    </w:r>
    <w:r>
      <w:fldChar w:fldCharType="begin"/>
    </w:r>
    <w:r>
      <w:instrText xml:space="preserve"> NUMPAGES \* ARABIC </w:instrText>
    </w:r>
    <w:r>
      <w:fldChar w:fldCharType="separate"/>
    </w:r>
    <w:r w:rsidR="004E20CA">
      <w:rPr>
        <w:noProof/>
      </w:rPr>
      <w:t>9</w:t>
    </w:r>
    <w:r>
      <w:fldChar w:fldCharType="end"/>
    </w:r>
  </w:p>
  <w:p w14:paraId="694ACB6F" w14:textId="77777777" w:rsidR="003E2AB4" w:rsidRDefault="003E2AB4"/>
  <w:p w14:paraId="756B5815" w14:textId="77777777" w:rsidR="003E2AB4" w:rsidRDefault="003E2AB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23E93" w14:textId="77777777" w:rsidR="003E2AB4" w:rsidRDefault="003E2AB4">
    <w:pPr>
      <w:pStyle w:val="Header"/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7E5392A" wp14:editId="4FCEC6B1">
              <wp:simplePos x="0" y="0"/>
              <wp:positionH relativeFrom="column">
                <wp:posOffset>-45720</wp:posOffset>
              </wp:positionH>
              <wp:positionV relativeFrom="paragraph">
                <wp:posOffset>37465</wp:posOffset>
              </wp:positionV>
              <wp:extent cx="6903720" cy="0"/>
              <wp:effectExtent l="11430" t="8890" r="9525" b="1016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600" cap="sq">
                        <a:solidFill>
                          <a:srgbClr val="969696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7ED53C" id="Line 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2.95pt" to="540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" strokecolor="#969696" strokeweight=".35mm">
              <v:stroke joinstyle="miter" endcap="square"/>
            </v:line>
          </w:pict>
        </mc:Fallback>
      </mc:AlternateContent>
    </w:r>
  </w:p>
  <w:p w14:paraId="5BD73483" w14:textId="77777777" w:rsidR="003E2AB4" w:rsidRDefault="003E2AB4">
    <w:pPr>
      <w:pStyle w:val="Footer"/>
    </w:pPr>
    <w:proofErr w:type="spellStart"/>
    <w:r>
      <w:t>CV_Bui</w:t>
    </w:r>
    <w:proofErr w:type="spellEnd"/>
    <w:r>
      <w:t xml:space="preserve"> Xuan </w:t>
    </w:r>
    <w:proofErr w:type="spellStart"/>
    <w:r>
      <w:t>Truong_En</w:t>
    </w:r>
    <w:proofErr w:type="spellEnd"/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86F6B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\* ARABIC </w:instrText>
    </w:r>
    <w:r>
      <w:fldChar w:fldCharType="separate"/>
    </w:r>
    <w:r w:rsidR="00786F6B">
      <w:rPr>
        <w:noProof/>
      </w:rPr>
      <w:t>9</w:t>
    </w:r>
    <w:r>
      <w:fldChar w:fldCharType="end"/>
    </w:r>
  </w:p>
  <w:p w14:paraId="6A067EBF" w14:textId="77777777" w:rsidR="003E2AB4" w:rsidRDefault="003E2AB4">
    <w:pPr>
      <w:pStyle w:val="Footer"/>
    </w:pPr>
  </w:p>
  <w:p w14:paraId="16395A94" w14:textId="77777777" w:rsidR="003E2AB4" w:rsidRDefault="003E2AB4">
    <w:pPr>
      <w:pStyle w:val="Footer"/>
    </w:pPr>
  </w:p>
  <w:p w14:paraId="3154968A" w14:textId="77777777" w:rsidR="003E2AB4" w:rsidRDefault="003E2AB4">
    <w:pPr>
      <w:pStyle w:val="Footer"/>
    </w:pPr>
  </w:p>
  <w:p w14:paraId="151FFD82" w14:textId="77777777" w:rsidR="003E2AB4" w:rsidRDefault="003E2AB4">
    <w:pPr>
      <w:pStyle w:val="Footer"/>
    </w:pPr>
  </w:p>
  <w:p w14:paraId="074D21BF" w14:textId="77777777" w:rsidR="003E2AB4" w:rsidRDefault="003E2AB4">
    <w:pPr>
      <w:pStyle w:val="Footer"/>
    </w:pPr>
  </w:p>
  <w:p w14:paraId="351454BC" w14:textId="77777777" w:rsidR="003E2AB4" w:rsidRDefault="003E2AB4"/>
  <w:p w14:paraId="68037A8C" w14:textId="77777777" w:rsidR="003E2AB4" w:rsidRDefault="003E2A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3F35D" w14:textId="77777777" w:rsidR="000B2C47" w:rsidRDefault="000B2C47">
      <w:r>
        <w:separator/>
      </w:r>
    </w:p>
  </w:footnote>
  <w:footnote w:type="continuationSeparator" w:id="0">
    <w:p w14:paraId="70A044B8" w14:textId="77777777" w:rsidR="000B2C47" w:rsidRDefault="000B2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6A98" w14:textId="77777777" w:rsidR="003E2AB4" w:rsidRDefault="003E2AB4">
    <w:pPr>
      <w:pStyle w:val="Header"/>
    </w:pPr>
  </w:p>
  <w:p w14:paraId="681EF7BF" w14:textId="77777777" w:rsidR="003E2AB4" w:rsidRDefault="003E2AB4">
    <w:pPr>
      <w:pStyle w:val="Header"/>
    </w:pPr>
  </w:p>
  <w:p w14:paraId="071352E0" w14:textId="77777777" w:rsidR="003E2AB4" w:rsidRDefault="003E2AB4">
    <w:pPr>
      <w:pStyle w:val="Header"/>
    </w:pPr>
    <w:r>
      <w:tab/>
      <w:t>Bui Xuan Truong - Resume</w:t>
    </w:r>
  </w:p>
  <w:p w14:paraId="0B5F11DA" w14:textId="77777777" w:rsidR="003E2AB4" w:rsidRDefault="003E2AB4">
    <w:pPr>
      <w:rPr>
        <w:lang w:val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3021C1B" wp14:editId="32FD2D86">
              <wp:simplePos x="0" y="0"/>
              <wp:positionH relativeFrom="column">
                <wp:posOffset>0</wp:posOffset>
              </wp:positionH>
              <wp:positionV relativeFrom="paragraph">
                <wp:posOffset>85090</wp:posOffset>
              </wp:positionV>
              <wp:extent cx="6903720" cy="0"/>
              <wp:effectExtent l="9525" t="8890" r="11430" b="1016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03720" cy="0"/>
                      </a:xfrm>
                      <a:prstGeom prst="line">
                        <a:avLst/>
                      </a:prstGeom>
                      <a:noFill/>
                      <a:ln w="12600" cap="sq">
                        <a:solidFill>
                          <a:srgbClr val="969696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E42146" id="Line 1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7pt" to="543.6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" strokecolor="#969696" strokeweight=".35mm">
              <v:stroke joinstyle="miter" endcap="squar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5ACA5" w14:textId="77777777" w:rsidR="003E2AB4" w:rsidRDefault="003E2AB4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0"/>
        </w:tabs>
        <w:ind w:left="2310" w:hanging="33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ahoma" w:hAnsi="Tahoma" w:cs="Tahom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pStyle w:val="listLevel02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singleLevel"/>
    <w:tmpl w:val="00000005"/>
    <w:lvl w:ilvl="0">
      <w:numFmt w:val="bullet"/>
      <w:lvlText w:val=""/>
      <w:lvlJc w:val="left"/>
      <w:pPr>
        <w:tabs>
          <w:tab w:val="num" w:pos="240"/>
        </w:tabs>
        <w:ind w:left="240" w:hanging="240"/>
      </w:pPr>
      <w:rPr>
        <w:rFonts w:ascii="Wingdings" w:hAnsi="Wingdings" w:cs="Wingdings"/>
        <w:sz w:val="12"/>
      </w:rPr>
    </w:lvl>
  </w:abstractNum>
  <w:abstractNum w:abstractNumId="5" w15:restartNumberingAfterBreak="0">
    <w:nsid w:val="15CD13B8"/>
    <w:multiLevelType w:val="hybridMultilevel"/>
    <w:tmpl w:val="D8C6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654F3"/>
    <w:multiLevelType w:val="multilevel"/>
    <w:tmpl w:val="25B654F3"/>
    <w:lvl w:ilvl="0">
      <w:start w:val="1"/>
      <w:numFmt w:val="bullet"/>
      <w:lvlText w:val=""/>
      <w:lvlJc w:val="left"/>
      <w:pPr>
        <w:ind w:left="2310" w:hanging="33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4FD539F"/>
    <w:multiLevelType w:val="hybridMultilevel"/>
    <w:tmpl w:val="8B50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362"/>
    <w:rsid w:val="0000117C"/>
    <w:rsid w:val="00051802"/>
    <w:rsid w:val="00071395"/>
    <w:rsid w:val="000A108E"/>
    <w:rsid w:val="000B2C47"/>
    <w:rsid w:val="000F550D"/>
    <w:rsid w:val="00121AFE"/>
    <w:rsid w:val="00153A03"/>
    <w:rsid w:val="0017344E"/>
    <w:rsid w:val="00175E3C"/>
    <w:rsid w:val="0018250C"/>
    <w:rsid w:val="00186354"/>
    <w:rsid w:val="001873DB"/>
    <w:rsid w:val="0018790D"/>
    <w:rsid w:val="001C1366"/>
    <w:rsid w:val="00210542"/>
    <w:rsid w:val="002216EF"/>
    <w:rsid w:val="002341EE"/>
    <w:rsid w:val="0026755E"/>
    <w:rsid w:val="002B4A58"/>
    <w:rsid w:val="002B617C"/>
    <w:rsid w:val="002C7DFD"/>
    <w:rsid w:val="00323073"/>
    <w:rsid w:val="00346955"/>
    <w:rsid w:val="00382D60"/>
    <w:rsid w:val="003A2DA1"/>
    <w:rsid w:val="003A68A6"/>
    <w:rsid w:val="003C03F0"/>
    <w:rsid w:val="003E2AB4"/>
    <w:rsid w:val="00407359"/>
    <w:rsid w:val="00433F9F"/>
    <w:rsid w:val="004A6DE0"/>
    <w:rsid w:val="004B5341"/>
    <w:rsid w:val="004D2AEC"/>
    <w:rsid w:val="004E20CA"/>
    <w:rsid w:val="005043D4"/>
    <w:rsid w:val="00511080"/>
    <w:rsid w:val="005154B0"/>
    <w:rsid w:val="00552824"/>
    <w:rsid w:val="00574534"/>
    <w:rsid w:val="0059124A"/>
    <w:rsid w:val="0059629C"/>
    <w:rsid w:val="005B5A12"/>
    <w:rsid w:val="005D02BC"/>
    <w:rsid w:val="005D798F"/>
    <w:rsid w:val="00670457"/>
    <w:rsid w:val="0067616C"/>
    <w:rsid w:val="00682C26"/>
    <w:rsid w:val="006A5B2D"/>
    <w:rsid w:val="006E3176"/>
    <w:rsid w:val="006F0630"/>
    <w:rsid w:val="006F7C30"/>
    <w:rsid w:val="00721D60"/>
    <w:rsid w:val="007817A3"/>
    <w:rsid w:val="00786F6B"/>
    <w:rsid w:val="0081246F"/>
    <w:rsid w:val="00857AC3"/>
    <w:rsid w:val="008601C8"/>
    <w:rsid w:val="008703B3"/>
    <w:rsid w:val="00895473"/>
    <w:rsid w:val="008D2B8F"/>
    <w:rsid w:val="008D6AA2"/>
    <w:rsid w:val="009226DE"/>
    <w:rsid w:val="0096469D"/>
    <w:rsid w:val="009760DF"/>
    <w:rsid w:val="009F5994"/>
    <w:rsid w:val="00A31665"/>
    <w:rsid w:val="00A40D63"/>
    <w:rsid w:val="00A41951"/>
    <w:rsid w:val="00AB0266"/>
    <w:rsid w:val="00AB331F"/>
    <w:rsid w:val="00AF6A1F"/>
    <w:rsid w:val="00B17D37"/>
    <w:rsid w:val="00B2191A"/>
    <w:rsid w:val="00B24543"/>
    <w:rsid w:val="00B31EB0"/>
    <w:rsid w:val="00B34673"/>
    <w:rsid w:val="00B8459F"/>
    <w:rsid w:val="00C13164"/>
    <w:rsid w:val="00C13C34"/>
    <w:rsid w:val="00CB01F5"/>
    <w:rsid w:val="00CC117D"/>
    <w:rsid w:val="00CC2955"/>
    <w:rsid w:val="00CF24BC"/>
    <w:rsid w:val="00D041D8"/>
    <w:rsid w:val="00D2273A"/>
    <w:rsid w:val="00D73FB6"/>
    <w:rsid w:val="00D927A0"/>
    <w:rsid w:val="00DC6CDE"/>
    <w:rsid w:val="00E02EBF"/>
    <w:rsid w:val="00E1392F"/>
    <w:rsid w:val="00E152F7"/>
    <w:rsid w:val="00E23823"/>
    <w:rsid w:val="00E40C56"/>
    <w:rsid w:val="00E535AA"/>
    <w:rsid w:val="00E75A51"/>
    <w:rsid w:val="00EA003C"/>
    <w:rsid w:val="00EA4FB8"/>
    <w:rsid w:val="00EC29DB"/>
    <w:rsid w:val="00EF6DF4"/>
    <w:rsid w:val="00F02A32"/>
    <w:rsid w:val="00F3152B"/>
    <w:rsid w:val="00F51D1B"/>
    <w:rsid w:val="00F734AD"/>
    <w:rsid w:val="00FD5362"/>
    <w:rsid w:val="00FE5A73"/>
    <w:rsid w:val="00FF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AAC1DD2"/>
  <w15:chartTrackingRefBased/>
  <w15:docId w15:val="{8A3F985D-30A3-4DFA-82E1-FA38BD0F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Arial" w:hAnsi="Arial" w:cs="Arial"/>
      <w:color w:val="212121"/>
      <w:sz w:val="16"/>
      <w:szCs w:val="16"/>
      <w:lang w:val="e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Cambria" w:eastAsia="MS Gothic" w:hAnsi="Cambria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eastAsia="Malgun Gothic" w:hAnsi="Calibri Light" w:cs="Times New Roman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  <w:rPr>
      <w:rFonts w:ascii="Wingdings" w:hAnsi="Wingdings" w:cs="Wingdings" w:hint="default"/>
      <w:sz w:val="20"/>
      <w:szCs w:val="20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Tahoma" w:eastAsia="MS Mincho" w:hAnsi="Tahoma" w:cs="Tahoma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ascii="Wingdings" w:hAnsi="Wingdings" w:cs="Wingdings" w:hint="default"/>
      <w:sz w:val="16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St2z0">
    <w:name w:val="WW8NumSt2z0"/>
    <w:rPr>
      <w:rFonts w:ascii="Wingdings" w:hAnsi="Wingdings" w:cs="Wingdings"/>
      <w:sz w:val="1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  <w:lang w:eastAsia="en-US"/>
    </w:rPr>
  </w:style>
  <w:style w:type="character" w:customStyle="1" w:styleId="TableTextChar">
    <w:name w:val="Table Text Char"/>
    <w:rPr>
      <w:rFonts w:ascii="Arial" w:hAnsi="Arial" w:cs="Arial"/>
      <w:sz w:val="16"/>
      <w:szCs w:val="16"/>
      <w:lang w:val="en-US" w:eastAsia="en-US" w:bidi="ar-SA"/>
    </w:rPr>
  </w:style>
  <w:style w:type="character" w:customStyle="1" w:styleId="HTMLPreformattedChar">
    <w:name w:val="HTML Preformatted Char"/>
    <w:rPr>
      <w:rFonts w:ascii="Courier New" w:hAnsi="Courier New" w:cs="Courier New"/>
    </w:rPr>
  </w:style>
  <w:style w:type="character" w:customStyle="1" w:styleId="Heading3Char">
    <w:name w:val="Heading 3 Char"/>
    <w:rPr>
      <w:rFonts w:ascii="Calibri Light" w:eastAsia="Malgun Gothic" w:hAnsi="Calibri Light" w:cs="Times New Roman"/>
      <w:b/>
      <w:bCs/>
      <w:color w:val="212121"/>
      <w:sz w:val="26"/>
      <w:szCs w:val="26"/>
      <w:shd w:val="clear" w:color="auto" w:fill="FFFFFF"/>
      <w:lang w:val="en"/>
    </w:rPr>
  </w:style>
  <w:style w:type="character" w:customStyle="1" w:styleId="Heading1Char">
    <w:name w:val="Heading 1 Char"/>
    <w:rPr>
      <w:rFonts w:ascii="Cambria" w:eastAsia="MS Gothic" w:hAnsi="Cambria" w:cs="Times New Roman"/>
      <w:b/>
      <w:bCs/>
      <w:kern w:val="2"/>
      <w:sz w:val="32"/>
      <w:szCs w:val="32"/>
      <w:lang w:eastAsia="en-US"/>
    </w:rPr>
  </w:style>
  <w:style w:type="character" w:customStyle="1" w:styleId="apple-style-span">
    <w:name w:val="apple-style-span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ListBullet">
    <w:name w:val="List Bullet"/>
    <w:basedOn w:val="Achievement"/>
    <w:qFormat/>
  </w:style>
  <w:style w:type="paragraph" w:styleId="Footer">
    <w:name w:val="footer"/>
    <w:basedOn w:val="Normal"/>
    <w:pPr>
      <w:tabs>
        <w:tab w:val="right" w:pos="10800"/>
      </w:tabs>
      <w:ind w:right="360"/>
    </w:pPr>
    <w:rPr>
      <w:lang w:val="fr-FR"/>
    </w:rPr>
  </w:style>
  <w:style w:type="paragraph" w:styleId="Header">
    <w:name w:val="header"/>
    <w:basedOn w:val="Normal"/>
    <w:pPr>
      <w:tabs>
        <w:tab w:val="right" w:pos="10800"/>
      </w:tabs>
    </w:pPr>
    <w:rPr>
      <w:sz w:val="18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rPr>
      <w:rFonts w:ascii="Tahoma" w:hAnsi="Tahoma" w:cs="Times New Roman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customStyle="1" w:styleId="TableHeader">
    <w:name w:val="Table Header"/>
    <w:basedOn w:val="Normal"/>
    <w:pPr>
      <w:spacing w:before="120" w:after="120" w:line="240" w:lineRule="atLeast"/>
    </w:pPr>
    <w:rPr>
      <w:rFonts w:ascii="Calibri" w:eastAsia="MS Gothic" w:hAnsi="Calibri" w:cs="Calibri"/>
      <w:b/>
      <w:bCs/>
      <w:sz w:val="22"/>
      <w:szCs w:val="20"/>
    </w:rPr>
  </w:style>
  <w:style w:type="paragraph" w:customStyle="1" w:styleId="StyleTableHeader12pt">
    <w:name w:val="Style Table Header + 12 pt"/>
    <w:basedOn w:val="TableHeader"/>
  </w:style>
  <w:style w:type="paragraph" w:customStyle="1" w:styleId="TableText1">
    <w:name w:val="Table Text 1"/>
    <w:basedOn w:val="Normal"/>
    <w:pPr>
      <w:spacing w:before="120" w:after="120" w:line="240" w:lineRule="atLeast"/>
      <w:jc w:val="both"/>
    </w:pPr>
  </w:style>
  <w:style w:type="paragraph" w:customStyle="1" w:styleId="Achievement">
    <w:name w:val="Achievement"/>
    <w:basedOn w:val="BodyText"/>
    <w:pPr>
      <w:tabs>
        <w:tab w:val="num" w:pos="240"/>
      </w:tabs>
      <w:spacing w:after="0" w:line="360" w:lineRule="auto"/>
      <w:ind w:left="245" w:hanging="245"/>
    </w:pPr>
    <w:rPr>
      <w:rFonts w:ascii="Garamond" w:hAnsi="Garamond" w:cs="Garamond"/>
      <w:sz w:val="22"/>
      <w:szCs w:val="20"/>
    </w:rPr>
  </w:style>
  <w:style w:type="paragraph" w:customStyle="1" w:styleId="tabletext">
    <w:name w:val="tabletext"/>
    <w:basedOn w:val="Normal"/>
    <w:pPr>
      <w:spacing w:line="240" w:lineRule="atLeast"/>
    </w:pPr>
    <w:rPr>
      <w:rFonts w:eastAsia="MS Mincho"/>
    </w:rPr>
  </w:style>
  <w:style w:type="paragraph" w:customStyle="1" w:styleId="SkillItem">
    <w:name w:val="Skill Item"/>
    <w:basedOn w:val="Normal"/>
    <w:rPr>
      <w:b/>
      <w:i/>
    </w:rPr>
  </w:style>
  <w:style w:type="paragraph" w:customStyle="1" w:styleId="tabletext0">
    <w:name w:val="tabletext0"/>
    <w:basedOn w:val="Normal"/>
    <w:pPr>
      <w:spacing w:line="240" w:lineRule="atLeast"/>
      <w:jc w:val="both"/>
    </w:pPr>
  </w:style>
  <w:style w:type="paragraph" w:customStyle="1" w:styleId="TableText2">
    <w:name w:val="Table Text"/>
    <w:basedOn w:val="Normal"/>
    <w:pPr>
      <w:spacing w:line="240" w:lineRule="atLeast"/>
      <w:jc w:val="both"/>
    </w:pPr>
    <w:rPr>
      <w:rFonts w:cs="Times New Roman"/>
    </w:rPr>
  </w:style>
  <w:style w:type="paragraph" w:customStyle="1" w:styleId="Centered">
    <w:name w:val="Centered"/>
    <w:basedOn w:val="TableText2"/>
    <w:pPr>
      <w:jc w:val="center"/>
    </w:pPr>
  </w:style>
  <w:style w:type="paragraph" w:customStyle="1" w:styleId="NoteText">
    <w:name w:val="Note Text"/>
    <w:basedOn w:val="Normal"/>
    <w:pPr>
      <w:spacing w:line="240" w:lineRule="atLeast"/>
    </w:pPr>
    <w:rPr>
      <w:b/>
      <w:i/>
      <w:color w:val="666699"/>
    </w:rPr>
  </w:style>
  <w:style w:type="paragraph" w:customStyle="1" w:styleId="Name">
    <w:name w:val="Name"/>
    <w:basedOn w:val="Normal"/>
    <w:pPr>
      <w:spacing w:before="120"/>
      <w:jc w:val="center"/>
    </w:pPr>
    <w:rPr>
      <w:rFonts w:ascii="Garamond" w:hAnsi="Garamond" w:cs="Garamond"/>
      <w:bCs/>
      <w:iCs/>
      <w:color w:val="000080"/>
      <w:sz w:val="48"/>
      <w:szCs w:val="20"/>
    </w:rPr>
  </w:style>
  <w:style w:type="paragraph" w:customStyle="1" w:styleId="SectionTitle">
    <w:name w:val="Section Title"/>
    <w:basedOn w:val="Normal"/>
    <w:next w:val="Objective"/>
    <w:pPr>
      <w:pBdr>
        <w:top w:val="none" w:sz="0" w:space="0" w:color="000000"/>
        <w:left w:val="none" w:sz="0" w:space="0" w:color="000000"/>
        <w:bottom w:val="single" w:sz="6" w:space="1" w:color="808080"/>
        <w:right w:val="none" w:sz="0" w:space="0" w:color="000000"/>
      </w:pBdr>
      <w:spacing w:before="220" w:after="120" w:line="220" w:lineRule="atLeast"/>
    </w:pPr>
    <w:rPr>
      <w:rFonts w:ascii="Garamond" w:hAnsi="Garamond" w:cs="Garamond"/>
      <w:caps/>
      <w:spacing w:val="15"/>
      <w:sz w:val="20"/>
      <w:szCs w:val="20"/>
    </w:rPr>
  </w:style>
  <w:style w:type="paragraph" w:customStyle="1" w:styleId="DuLieuBang">
    <w:name w:val="DuLieuBang"/>
    <w:basedOn w:val="Normal"/>
    <w:pPr>
      <w:spacing w:before="60" w:after="60"/>
      <w:ind w:left="113"/>
      <w:jc w:val="both"/>
    </w:pPr>
    <w:rPr>
      <w:rFonts w:ascii="Times New Roman" w:hAnsi="Times New Roman" w:cs="Times New Roman"/>
      <w:sz w:val="26"/>
    </w:rPr>
  </w:style>
  <w:style w:type="paragraph" w:customStyle="1" w:styleId="Objective">
    <w:name w:val="Objective"/>
    <w:basedOn w:val="Normal"/>
    <w:next w:val="BodyText"/>
    <w:pPr>
      <w:spacing w:before="60" w:after="220" w:line="220" w:lineRule="atLeast"/>
    </w:pPr>
    <w:rPr>
      <w:rFonts w:ascii="Garamond" w:hAnsi="Garamond" w:cs="Garamond"/>
      <w:sz w:val="22"/>
      <w:szCs w:val="20"/>
    </w:rPr>
  </w:style>
  <w:style w:type="paragraph" w:customStyle="1" w:styleId="ProjectTitle">
    <w:name w:val="Project Title"/>
    <w:basedOn w:val="Normal"/>
    <w:next w:val="Normal"/>
    <w:pPr>
      <w:widowControl w:val="0"/>
      <w:autoSpaceDE w:val="0"/>
      <w:spacing w:before="240" w:after="120" w:line="288" w:lineRule="auto"/>
      <w:jc w:val="center"/>
    </w:pPr>
    <w:rPr>
      <w:b/>
      <w:bCs/>
      <w:caps/>
      <w:color w:val="000066"/>
      <w:sz w:val="36"/>
      <w:szCs w:val="36"/>
    </w:rPr>
  </w:style>
  <w:style w:type="paragraph" w:customStyle="1" w:styleId="DocumentTitle">
    <w:name w:val="Document Title"/>
    <w:basedOn w:val="Normal"/>
    <w:pPr>
      <w:widowControl w:val="0"/>
      <w:autoSpaceDE w:val="0"/>
      <w:spacing w:before="360" w:after="240"/>
      <w:jc w:val="center"/>
    </w:pPr>
    <w:rPr>
      <w:b/>
      <w:bCs/>
      <w:caps/>
      <w:color w:val="000066"/>
      <w:sz w:val="32"/>
      <w:szCs w:val="48"/>
    </w:rPr>
  </w:style>
  <w:style w:type="paragraph" w:customStyle="1" w:styleId="listLevel02">
    <w:name w:val="listLevel02"/>
    <w:basedOn w:val="Normal"/>
    <w:pPr>
      <w:numPr>
        <w:numId w:val="4"/>
      </w:numPr>
      <w:jc w:val="both"/>
    </w:pPr>
    <w:rPr>
      <w:rFonts w:ascii="Garamond" w:eastAsia="MS Mincho" w:hAnsi="Garamond" w:cs="Garamond"/>
      <w:sz w:val="22"/>
      <w:szCs w:val="20"/>
    </w:rPr>
  </w:style>
  <w:style w:type="paragraph" w:customStyle="1" w:styleId="Style1">
    <w:name w:val="Style1"/>
    <w:basedOn w:val="Heading6"/>
    <w:pPr>
      <w:keepNext/>
      <w:numPr>
        <w:ilvl w:val="0"/>
        <w:numId w:val="0"/>
      </w:numPr>
      <w:overflowPunct w:val="0"/>
      <w:autoSpaceDE w:val="0"/>
      <w:spacing w:before="0" w:after="0"/>
      <w:textAlignment w:val="baseline"/>
    </w:pPr>
    <w:rPr>
      <w:rFonts w:eastAsia="MS Mincho"/>
      <w:b w:val="0"/>
      <w:bCs w:val="0"/>
      <w:smallCaps/>
      <w:color w:val="000000"/>
      <w:sz w:val="24"/>
      <w:szCs w:val="20"/>
    </w:rPr>
  </w:style>
  <w:style w:type="paragraph" w:customStyle="1" w:styleId="TableText3">
    <w:name w:val="TableText"/>
    <w:pPr>
      <w:suppressAutoHyphens/>
      <w:spacing w:before="80" w:after="80"/>
    </w:pPr>
    <w:rPr>
      <w:rFonts w:eastAsia="MS Mincho" w:cs="Tahoma"/>
      <w:iCs/>
      <w:sz w:val="22"/>
      <w:szCs w:val="22"/>
      <w:lang w:eastAsia="en-US"/>
    </w:rPr>
  </w:style>
  <w:style w:type="paragraph" w:customStyle="1" w:styleId="tabletext10">
    <w:name w:val="tabletext1"/>
    <w:basedOn w:val="Normal"/>
    <w:pPr>
      <w:spacing w:before="120" w:after="120" w:line="240" w:lineRule="atLeast"/>
    </w:pPr>
    <w:rPr>
      <w:rFonts w:eastAsia="MS Mincho"/>
      <w:lang w:eastAsia="ja-JP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Left">
    <w:name w:val="Header Left"/>
    <w:basedOn w:val="Normal"/>
    <w:pPr>
      <w:suppressLineNumber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5471"/>
        <w:tab w:val="right" w:pos="10942"/>
      </w:tabs>
    </w:pPr>
  </w:style>
  <w:style w:type="paragraph" w:styleId="ListParagraph">
    <w:name w:val="List Paragraph"/>
    <w:basedOn w:val="Normal"/>
    <w:uiPriority w:val="34"/>
    <w:qFormat/>
    <w:rsid w:val="00382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6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&#249;i-xu&#226;n-tr&#432;&#7901;ng-43b521190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sparxsystems.com/products/ea/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huongtm\Desktop\VSII%20Template%20CV%20member_0406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VSII Template CV member_04062007.dot</Template>
  <TotalTime>1167</TotalTime>
  <Pages>16</Pages>
  <Words>2758</Words>
  <Characters>15724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18446</CharactersWithSpaces>
  <SharedDoc>false</SharedDoc>
  <HLinks>
    <vt:vector size="6" baseType="variant">
      <vt:variant>
        <vt:i4>196675</vt:i4>
      </vt:variant>
      <vt:variant>
        <vt:i4>0</vt:i4>
      </vt:variant>
      <vt:variant>
        <vt:i4>0</vt:i4>
      </vt:variant>
      <vt:variant>
        <vt:i4>5</vt:i4>
      </vt:variant>
      <vt:variant>
        <vt:lpwstr>http://sparxsystems.com/products/ea/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Xuân Trường</dc:creator>
  <cp:keywords/>
  <cp:lastModifiedBy>Bùi Xuân Trường</cp:lastModifiedBy>
  <cp:revision>66</cp:revision>
  <cp:lastPrinted>2005-09-21T08:15:00Z</cp:lastPrinted>
  <dcterms:created xsi:type="dcterms:W3CDTF">2019-08-16T20:17:00Z</dcterms:created>
  <dcterms:modified xsi:type="dcterms:W3CDTF">2026-06-12T13:58:00Z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