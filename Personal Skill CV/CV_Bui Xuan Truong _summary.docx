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644FF65" w14:textId="77777777" w:rsidR="001106EF" w:rsidRDefault="001106EF">
      <w:pPr>
        <w:pStyle w:val="Name"/>
        <w:rPr>
          <w:rFonts w:ascii="Times New Roman" w:hAnsi="Times New Roman" w:cs="Times New Roman"/>
        </w:rPr>
      </w:pPr>
    </w:p>
    <w:p w14:paraId="40E8E3A0" w14:textId="55ECBE15" w:rsidR="007817A3" w:rsidRPr="007E668D" w:rsidRDefault="007817A3">
      <w:pPr>
        <w:pStyle w:val="Name"/>
        <w:rPr>
          <w:rFonts w:ascii="Times New Roman" w:hAnsi="Times New Roman" w:cs="Times New Roman"/>
        </w:rPr>
      </w:pPr>
      <w:r w:rsidRPr="007E668D">
        <w:rPr>
          <w:rFonts w:ascii="Times New Roman" w:hAnsi="Times New Roman" w:cs="Times New Roman"/>
        </w:rPr>
        <w:t>BUI XUAN TRUONG</w:t>
      </w:r>
    </w:p>
    <w:tbl>
      <w:tblPr>
        <w:tblW w:w="1095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790"/>
        <w:gridCol w:w="1800"/>
        <w:gridCol w:w="6366"/>
      </w:tblGrid>
      <w:tr w:rsidR="007817A3" w:rsidRPr="007E668D" w14:paraId="30CEC8FE" w14:textId="77777777" w:rsidTr="00895473">
        <w:trPr>
          <w:trHeight w:val="380"/>
        </w:trPr>
        <w:tc>
          <w:tcPr>
            <w:tcW w:w="10956" w:type="dxa"/>
            <w:gridSpan w:val="3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417140C6" w14:textId="77777777" w:rsidR="007817A3" w:rsidRPr="007E668D" w:rsidRDefault="007817A3">
            <w:pPr>
              <w:pStyle w:val="TableHeader"/>
              <w:rPr>
                <w:rFonts w:ascii="Times New Roman" w:hAnsi="Times New Roman" w:cs="Times New Roman"/>
              </w:rPr>
            </w:pPr>
            <w:r w:rsidRPr="007E668D">
              <w:rPr>
                <w:rFonts w:ascii="Times New Roman" w:hAnsi="Times New Roman" w:cs="Times New Roman"/>
              </w:rPr>
              <w:t>PERSONAL DETAILS</w:t>
            </w:r>
          </w:p>
        </w:tc>
      </w:tr>
      <w:tr w:rsidR="00895473" w:rsidRPr="007E668D" w14:paraId="5ADA3465" w14:textId="77777777" w:rsidTr="00670457">
        <w:trPr>
          <w:trHeight w:val="560"/>
        </w:trPr>
        <w:tc>
          <w:tcPr>
            <w:tcW w:w="2790" w:type="dxa"/>
            <w:vMerge w:val="restart"/>
            <w:tcBorders>
              <w:top w:val="single" w:sz="8" w:space="0" w:color="C0C0C0"/>
              <w:left w:val="single" w:sz="8" w:space="0" w:color="C0C0C0"/>
            </w:tcBorders>
            <w:shd w:val="clear" w:color="auto" w:fill="auto"/>
          </w:tcPr>
          <w:p w14:paraId="080182AE" w14:textId="08002619" w:rsidR="00895473" w:rsidRPr="007E668D" w:rsidRDefault="00B249D9">
            <w:pPr>
              <w:rPr>
                <w:rFonts w:ascii="Times New Roman" w:hAnsi="Times New Roman" w:cs="Times New Roman"/>
              </w:rPr>
            </w:pPr>
            <w:r w:rsidRPr="007E668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8C23CAA" wp14:editId="6174E6FA">
                  <wp:extent cx="1638300" cy="235077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5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CFF0ED9" w14:textId="77777777" w:rsidR="00895473" w:rsidRPr="007E668D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7E668D">
              <w:rPr>
                <w:rFonts w:ascii="Times New Roman" w:hAnsi="Times New Roman"/>
                <w:sz w:val="26"/>
                <w:szCs w:val="26"/>
              </w:rPr>
              <w:t>Full Name:</w:t>
            </w:r>
          </w:p>
        </w:tc>
        <w:tc>
          <w:tcPr>
            <w:tcW w:w="6366" w:type="dxa"/>
            <w:tcBorders>
              <w:top w:val="single" w:sz="8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1FE9792B" w14:textId="77777777" w:rsidR="00895473" w:rsidRPr="007E668D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7E668D">
              <w:rPr>
                <w:rFonts w:ascii="Times New Roman" w:hAnsi="Times New Roman"/>
                <w:sz w:val="26"/>
                <w:szCs w:val="26"/>
              </w:rPr>
              <w:t>Bui Xuan Truong</w:t>
            </w:r>
          </w:p>
        </w:tc>
      </w:tr>
      <w:tr w:rsidR="00895473" w:rsidRPr="007E668D" w14:paraId="4B0B0443" w14:textId="77777777" w:rsidTr="00670457">
        <w:trPr>
          <w:trHeight w:val="520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0018F55D" w14:textId="77777777" w:rsidR="00895473" w:rsidRPr="007E668D" w:rsidRDefault="00895473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5889AF20" w14:textId="77777777" w:rsidR="00895473" w:rsidRPr="007E668D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7E668D">
              <w:rPr>
                <w:rFonts w:ascii="Times New Roman" w:hAnsi="Times New Roman"/>
                <w:sz w:val="26"/>
                <w:szCs w:val="26"/>
              </w:rPr>
              <w:t>Job Titles: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35103D43" w14:textId="578D760D" w:rsidR="00895473" w:rsidRPr="001106EF" w:rsidRDefault="001106EF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1106EF">
              <w:rPr>
                <w:rFonts w:ascii="Times New Roman" w:hAnsi="Times New Roman"/>
                <w:sz w:val="26"/>
                <w:szCs w:val="26"/>
              </w:rPr>
              <w:t>Senior Mobile Engineer/Lead Engineer</w:t>
            </w:r>
          </w:p>
        </w:tc>
      </w:tr>
      <w:tr w:rsidR="00670457" w:rsidRPr="007E668D" w14:paraId="6A821C7B" w14:textId="77777777" w:rsidTr="00670457">
        <w:trPr>
          <w:trHeight w:val="520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47DC1A16" w14:textId="77777777" w:rsidR="00670457" w:rsidRPr="007E668D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1E1AC23" w14:textId="69CDC559" w:rsidR="00670457" w:rsidRPr="007E668D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7E668D">
              <w:rPr>
                <w:rFonts w:ascii="Times New Roman" w:hAnsi="Times New Roman"/>
                <w:sz w:val="26"/>
                <w:szCs w:val="26"/>
              </w:rPr>
              <w:t>Date of Birth: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29959501" w14:textId="50135702" w:rsidR="00670457" w:rsidRPr="007E668D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7E668D">
              <w:rPr>
                <w:rFonts w:ascii="Times New Roman" w:hAnsi="Times New Roman"/>
                <w:sz w:val="26"/>
                <w:szCs w:val="26"/>
              </w:rPr>
              <w:t>June 13</w:t>
            </w:r>
            <w:r w:rsidRPr="007E668D">
              <w:rPr>
                <w:rFonts w:ascii="Times New Roman" w:hAnsi="Times New Roman"/>
                <w:sz w:val="26"/>
                <w:szCs w:val="26"/>
                <w:vertAlign w:val="superscript"/>
              </w:rPr>
              <w:t>st</w:t>
            </w:r>
            <w:r w:rsidRPr="007E668D">
              <w:rPr>
                <w:rFonts w:ascii="Times New Roman" w:hAnsi="Times New Roman"/>
                <w:sz w:val="26"/>
                <w:szCs w:val="26"/>
              </w:rPr>
              <w:t xml:space="preserve"> 1994</w:t>
            </w:r>
          </w:p>
        </w:tc>
      </w:tr>
      <w:tr w:rsidR="00670457" w:rsidRPr="007E668D" w14:paraId="4EA381CE" w14:textId="77777777" w:rsidTr="00670457">
        <w:trPr>
          <w:trHeight w:val="529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00AF5EC7" w14:textId="77777777" w:rsidR="00670457" w:rsidRPr="007E668D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2D3A300" w14:textId="71E949FE" w:rsidR="00670457" w:rsidRPr="007E668D" w:rsidRDefault="00670457" w:rsidP="00670457">
            <w:pPr>
              <w:pStyle w:val="TableText2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7E668D">
              <w:rPr>
                <w:rFonts w:ascii="Times New Roman" w:hAnsi="Times New Roman"/>
                <w:sz w:val="26"/>
                <w:szCs w:val="26"/>
              </w:rPr>
              <w:t>Place of Birth: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6C21255E" w14:textId="3060BA6B" w:rsidR="00670457" w:rsidRPr="007E668D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7E668D">
              <w:rPr>
                <w:rFonts w:ascii="Times New Roman" w:hAnsi="Times New Roman"/>
                <w:sz w:val="26"/>
                <w:szCs w:val="26"/>
              </w:rPr>
              <w:t>Thai B</w:t>
            </w:r>
            <w:proofErr w:type="spellStart"/>
            <w:r w:rsidRPr="007E668D">
              <w:rPr>
                <w:rFonts w:ascii="Times New Roman" w:hAnsi="Times New Roman"/>
                <w:sz w:val="26"/>
                <w:szCs w:val="26"/>
                <w:lang w:val="en-US"/>
              </w:rPr>
              <w:t>i</w:t>
            </w:r>
            <w:r w:rsidRPr="007E668D">
              <w:rPr>
                <w:rFonts w:ascii="Times New Roman" w:hAnsi="Times New Roman"/>
                <w:sz w:val="26"/>
                <w:szCs w:val="26"/>
              </w:rPr>
              <w:t>nh</w:t>
            </w:r>
            <w:proofErr w:type="spellEnd"/>
            <w:r w:rsidRPr="007E668D">
              <w:rPr>
                <w:rFonts w:ascii="Times New Roman" w:hAnsi="Times New Roman"/>
                <w:sz w:val="26"/>
                <w:szCs w:val="26"/>
              </w:rPr>
              <w:t>, Vietnam</w:t>
            </w:r>
          </w:p>
        </w:tc>
      </w:tr>
      <w:tr w:rsidR="00670457" w:rsidRPr="007E668D" w14:paraId="40591412" w14:textId="77777777" w:rsidTr="00670457">
        <w:trPr>
          <w:trHeight w:val="430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71B7A302" w14:textId="77777777" w:rsidR="00670457" w:rsidRPr="007E668D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CF58880" w14:textId="62F728D0" w:rsidR="00670457" w:rsidRPr="007E668D" w:rsidRDefault="00DD1025" w:rsidP="00670457">
            <w:pPr>
              <w:pStyle w:val="TableText2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GitHub</w:t>
            </w:r>
            <w:r w:rsidR="00670457" w:rsidRPr="007E668D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62826B3E" w14:textId="4F1DD8E6" w:rsidR="00670457" w:rsidRPr="007E668D" w:rsidRDefault="00A155E3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hyperlink r:id="rId8" w:history="1">
              <w:r w:rsidR="00DD1025" w:rsidRPr="00CD3928">
                <w:rPr>
                  <w:rStyle w:val="Hyperlink"/>
                  <w:rFonts w:ascii="Times New Roman" w:hAnsi="Times New Roman"/>
                  <w:sz w:val="26"/>
                  <w:szCs w:val="26"/>
                  <w:shd w:val="clear" w:color="auto" w:fill="FFFFFF"/>
                </w:rPr>
                <w:t>https://github.com/TruongGlacio</w:t>
              </w:r>
            </w:hyperlink>
          </w:p>
        </w:tc>
      </w:tr>
      <w:tr w:rsidR="00670457" w:rsidRPr="007E668D" w14:paraId="119613FD" w14:textId="77777777" w:rsidTr="00670457">
        <w:trPr>
          <w:trHeight w:val="628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3463DB9E" w14:textId="77777777" w:rsidR="00670457" w:rsidRPr="007E668D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5ED1782" w14:textId="064C6E2C" w:rsidR="00670457" w:rsidRPr="007E668D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7E668D">
              <w:rPr>
                <w:rFonts w:ascii="Times New Roman" w:hAnsi="Times New Roman"/>
                <w:sz w:val="26"/>
                <w:szCs w:val="26"/>
              </w:rPr>
              <w:t>Linked</w:t>
            </w:r>
            <w:r w:rsidR="00DD1025">
              <w:rPr>
                <w:rFonts w:ascii="Times New Roman" w:hAnsi="Times New Roman"/>
                <w:sz w:val="26"/>
                <w:szCs w:val="26"/>
              </w:rPr>
              <w:t>I</w:t>
            </w:r>
            <w:r w:rsidRPr="007E668D">
              <w:rPr>
                <w:rFonts w:ascii="Times New Roman" w:hAnsi="Times New Roman"/>
                <w:sz w:val="26"/>
                <w:szCs w:val="26"/>
              </w:rPr>
              <w:t>n</w:t>
            </w:r>
            <w:r w:rsidR="00DD1025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23ABD1A3" w14:textId="79EAA9B8" w:rsidR="00670457" w:rsidRPr="007E668D" w:rsidRDefault="00A155E3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hyperlink r:id="rId9" w:history="1">
              <w:r w:rsidR="00670457" w:rsidRPr="007E668D">
                <w:rPr>
                  <w:rStyle w:val="Hyperlink"/>
                  <w:rFonts w:ascii="Times New Roman" w:hAnsi="Times New Roman"/>
                  <w:sz w:val="26"/>
                  <w:szCs w:val="26"/>
                  <w:shd w:val="clear" w:color="auto" w:fill="FFFFFF"/>
                </w:rPr>
                <w:t>https://www.linkedin.com/in/bùi-xuân-trường-43b521190</w:t>
              </w:r>
            </w:hyperlink>
            <w:r w:rsidR="00670457" w:rsidRPr="007E668D">
              <w:rPr>
                <w:rFonts w:ascii="Times New Roman" w:hAnsi="Times New Roman"/>
                <w:sz w:val="26"/>
                <w:szCs w:val="26"/>
                <w:u w:val="single"/>
                <w:shd w:val="clear" w:color="auto" w:fill="FFFFFF"/>
              </w:rPr>
              <w:t xml:space="preserve"> </w:t>
            </w:r>
          </w:p>
        </w:tc>
      </w:tr>
      <w:tr w:rsidR="00670457" w:rsidRPr="007E668D" w14:paraId="2EBE5E33" w14:textId="77777777" w:rsidTr="00670457">
        <w:trPr>
          <w:trHeight w:val="430"/>
        </w:trPr>
        <w:tc>
          <w:tcPr>
            <w:tcW w:w="2790" w:type="dxa"/>
            <w:vMerge/>
            <w:tcBorders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4589861C" w14:textId="77777777" w:rsidR="00670457" w:rsidRPr="007E668D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7EAB8A9" w14:textId="075A5B00" w:rsidR="00670457" w:rsidRPr="007E668D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7E668D">
              <w:rPr>
                <w:rFonts w:ascii="Times New Roman" w:hAnsi="Times New Roman"/>
                <w:sz w:val="26"/>
                <w:szCs w:val="26"/>
              </w:rPr>
              <w:t>Phone/email</w:t>
            </w:r>
            <w:r w:rsidR="00DD1025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12BB1918" w14:textId="4B34F794" w:rsidR="00670457" w:rsidRPr="007E668D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  <w:u w:val="single"/>
              </w:rPr>
            </w:pPr>
            <w:r w:rsidRPr="007E668D"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>+84359018836 / buixuantruong.tb@gmail.com</w:t>
            </w:r>
          </w:p>
        </w:tc>
      </w:tr>
    </w:tbl>
    <w:p w14:paraId="58309202" w14:textId="77777777" w:rsidR="007817A3" w:rsidRPr="007E668D" w:rsidRDefault="007817A3">
      <w:pPr>
        <w:pStyle w:val="TableText2"/>
        <w:rPr>
          <w:rFonts w:ascii="Times New Roman" w:hAnsi="Times New Roman"/>
        </w:rPr>
      </w:pPr>
    </w:p>
    <w:p w14:paraId="5A5E3B81" w14:textId="77777777" w:rsidR="007817A3" w:rsidRPr="007E668D" w:rsidRDefault="007817A3">
      <w:pPr>
        <w:pStyle w:val="TableText2"/>
        <w:rPr>
          <w:rFonts w:ascii="Times New Roman" w:hAnsi="Times New Roman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10956"/>
      </w:tblGrid>
      <w:tr w:rsidR="007817A3" w:rsidRPr="007E668D" w14:paraId="48FB1FC2" w14:textId="77777777">
        <w:trPr>
          <w:trHeight w:val="470"/>
        </w:trPr>
        <w:tc>
          <w:tcPr>
            <w:tcW w:w="1095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6C1DA977" w14:textId="77777777" w:rsidR="007817A3" w:rsidRPr="007E668D" w:rsidRDefault="007817A3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7E668D">
              <w:rPr>
                <w:rFonts w:ascii="Times New Roman" w:hAnsi="Times New Roman" w:cs="Times New Roman"/>
                <w:sz w:val="32"/>
                <w:szCs w:val="32"/>
              </w:rPr>
              <w:t>SUMMARY INFORMATION</w:t>
            </w:r>
          </w:p>
        </w:tc>
      </w:tr>
      <w:tr w:rsidR="007817A3" w:rsidRPr="007E668D" w14:paraId="3CE8667F" w14:textId="77777777">
        <w:trPr>
          <w:trHeight w:val="625"/>
        </w:trPr>
        <w:tc>
          <w:tcPr>
            <w:tcW w:w="1095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0008CC45" w14:textId="77777777" w:rsidR="00C96029" w:rsidRPr="007E668D" w:rsidRDefault="00C96029" w:rsidP="00C96029">
            <w:pPr>
              <w:pStyle w:val="pdq2pgselectionanchorcontainer"/>
            </w:pPr>
            <w:r w:rsidRPr="007E668D">
              <w:t xml:space="preserve">Senior Mobile Engineer with over </w:t>
            </w:r>
            <w:r w:rsidRPr="007E668D">
              <w:rPr>
                <w:rStyle w:val="Strong"/>
              </w:rPr>
              <w:t>8 years of experience</w:t>
            </w:r>
            <w:r w:rsidRPr="007E668D">
              <w:t xml:space="preserve"> delivering enterprise software across </w:t>
            </w:r>
            <w:r w:rsidRPr="007E668D">
              <w:rPr>
                <w:rStyle w:val="Strong"/>
              </w:rPr>
              <w:t>Flutter, Android (Java/Kotlin), iOS, Embedded Systems, and Backend development</w:t>
            </w:r>
            <w:r w:rsidRPr="007E668D">
              <w:t>.</w:t>
            </w:r>
          </w:p>
          <w:p w14:paraId="6C9115E8" w14:textId="77777777" w:rsidR="00C96029" w:rsidRPr="007E668D" w:rsidRDefault="00C96029" w:rsidP="00C96029">
            <w:pPr>
              <w:pStyle w:val="NormalWeb"/>
            </w:pPr>
            <w:r w:rsidRPr="007E668D">
              <w:t xml:space="preserve">Extensive experience designing and developing scalable mobile applications for </w:t>
            </w:r>
            <w:r w:rsidRPr="007E668D">
              <w:rPr>
                <w:rStyle w:val="Strong"/>
              </w:rPr>
              <w:t>Banking, Human Resource Management, Vehicle Tracking, EV Charging, Retail, Education, IoT, and Automotive</w:t>
            </w:r>
            <w:r w:rsidRPr="007E668D">
              <w:t xml:space="preserve"> industries. Proven ability to lead development teams, design system architecture, mentor engineers, and deliver high-quality software throughout the entire software development lifecycle.</w:t>
            </w:r>
          </w:p>
          <w:p w14:paraId="150250E2" w14:textId="77777777" w:rsidR="00C96029" w:rsidRPr="007E668D" w:rsidRDefault="00C96029" w:rsidP="00C96029">
            <w:pPr>
              <w:pStyle w:val="NormalWeb"/>
            </w:pPr>
            <w:r w:rsidRPr="007E668D">
              <w:t xml:space="preserve">Strong technical expertise in </w:t>
            </w:r>
            <w:r w:rsidRPr="007E668D">
              <w:rPr>
                <w:rStyle w:val="Strong"/>
              </w:rPr>
              <w:t>Flutter, Kotlin, Java, Clean Architecture, MVVM, RESTful APIs, Firebase, MQTT, Bluetooth, GPS, SQLite, Spring Boot, Python, and Mobile Security</w:t>
            </w:r>
            <w:r w:rsidRPr="007E668D">
              <w:t>.</w:t>
            </w:r>
          </w:p>
          <w:p w14:paraId="6408B3D9" w14:textId="0EDF2D2D" w:rsidR="00323073" w:rsidRPr="007E668D" w:rsidRDefault="00C96029" w:rsidP="00C96029">
            <w:pPr>
              <w:pStyle w:val="NormalWeb"/>
            </w:pPr>
            <w:r w:rsidRPr="007E668D">
              <w:t xml:space="preserve">Experienced working in both </w:t>
            </w:r>
            <w:r w:rsidRPr="007E668D">
              <w:rPr>
                <w:rStyle w:val="Strong"/>
              </w:rPr>
              <w:t>Product</w:t>
            </w:r>
            <w:r w:rsidRPr="007E668D">
              <w:t xml:space="preserve"> and </w:t>
            </w:r>
            <w:r w:rsidRPr="007E668D">
              <w:rPr>
                <w:rStyle w:val="Strong"/>
              </w:rPr>
              <w:t>Outsourcing</w:t>
            </w:r>
            <w:r w:rsidRPr="007E668D">
              <w:t xml:space="preserve"> environments while collaborating with cross-functional teams following Agile/Scrum methodologies.</w:t>
            </w:r>
          </w:p>
        </w:tc>
      </w:tr>
    </w:tbl>
    <w:p w14:paraId="3AB0F333" w14:textId="16EEEBA5" w:rsidR="007817A3" w:rsidRPr="007E668D" w:rsidRDefault="007817A3">
      <w:pPr>
        <w:pStyle w:val="TableText2"/>
        <w:rPr>
          <w:rFonts w:ascii="Times New Roman" w:hAnsi="Times New Roman"/>
        </w:rPr>
      </w:pPr>
    </w:p>
    <w:p w14:paraId="66D2C82F" w14:textId="3F568DDA" w:rsidR="002B4A58" w:rsidRPr="007E668D" w:rsidRDefault="002B4A58">
      <w:pPr>
        <w:pStyle w:val="TableText2"/>
        <w:rPr>
          <w:rFonts w:ascii="Times New Roman" w:hAnsi="Times New Roman"/>
        </w:rPr>
      </w:pPr>
    </w:p>
    <w:p w14:paraId="768CAD06" w14:textId="0DD6AE4D" w:rsidR="002B4A58" w:rsidRPr="007E668D" w:rsidRDefault="002B4A58">
      <w:pPr>
        <w:pStyle w:val="TableText2"/>
        <w:rPr>
          <w:rFonts w:ascii="Times New Roman" w:hAnsi="Times New Roman"/>
        </w:rPr>
      </w:pPr>
    </w:p>
    <w:p w14:paraId="7FE981D5" w14:textId="3C26BB9F" w:rsidR="002B4A58" w:rsidRPr="007E668D" w:rsidRDefault="002B4A58">
      <w:pPr>
        <w:pStyle w:val="TableText2"/>
        <w:rPr>
          <w:rFonts w:ascii="Times New Roman" w:hAnsi="Times New Roman"/>
        </w:rPr>
      </w:pPr>
    </w:p>
    <w:p w14:paraId="34F88453" w14:textId="77777777" w:rsidR="002B4A58" w:rsidRPr="007E668D" w:rsidRDefault="002B4A58">
      <w:pPr>
        <w:pStyle w:val="TableText2"/>
        <w:rPr>
          <w:rFonts w:ascii="Times New Roman" w:hAnsi="Times New Roman"/>
        </w:rPr>
      </w:pPr>
    </w:p>
    <w:tbl>
      <w:tblPr>
        <w:tblW w:w="1096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800"/>
        <w:gridCol w:w="9161"/>
      </w:tblGrid>
      <w:tr w:rsidR="007817A3" w:rsidRPr="007E668D" w14:paraId="7F465375" w14:textId="77777777" w:rsidTr="00A40D63">
        <w:trPr>
          <w:trHeight w:val="425"/>
        </w:trPr>
        <w:tc>
          <w:tcPr>
            <w:tcW w:w="10961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316EB5EF" w14:textId="77777777" w:rsidR="007817A3" w:rsidRPr="007E668D" w:rsidRDefault="007817A3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7E668D">
              <w:rPr>
                <w:rFonts w:ascii="Times New Roman" w:hAnsi="Times New Roman" w:cs="Times New Roman"/>
                <w:sz w:val="32"/>
                <w:szCs w:val="32"/>
              </w:rPr>
              <w:t>EDUCATION HISTORY</w:t>
            </w:r>
          </w:p>
        </w:tc>
      </w:tr>
      <w:tr w:rsidR="007817A3" w:rsidRPr="007E668D" w14:paraId="69FE45CA" w14:textId="77777777" w:rsidTr="00C96029">
        <w:trPr>
          <w:trHeight w:val="776"/>
        </w:trPr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47FCB434" w14:textId="6CBE14F8" w:rsidR="007817A3" w:rsidRPr="007E668D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7E668D">
              <w:rPr>
                <w:rFonts w:ascii="Times New Roman" w:hAnsi="Times New Roman" w:cs="Times New Roman"/>
                <w:sz w:val="26"/>
                <w:szCs w:val="26"/>
              </w:rPr>
              <w:t>From: 09/201</w:t>
            </w:r>
            <w:r w:rsidR="00F3152B" w:rsidRPr="007E668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4499FCBE" w14:textId="19151DED" w:rsidR="007817A3" w:rsidRPr="007E668D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7E668D">
              <w:rPr>
                <w:rFonts w:ascii="Times New Roman" w:hAnsi="Times New Roman" w:cs="Times New Roman"/>
                <w:sz w:val="26"/>
                <w:szCs w:val="26"/>
              </w:rPr>
              <w:t>To: 10/201</w:t>
            </w:r>
            <w:r w:rsidR="00C96029" w:rsidRPr="007E668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916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2624B9F2" w14:textId="16B65452" w:rsidR="007817A3" w:rsidRPr="007E668D" w:rsidRDefault="007817A3" w:rsidP="00C96029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7E668D">
              <w:rPr>
                <w:rFonts w:ascii="Times New Roman" w:hAnsi="Times New Roman" w:cs="Times New Roman"/>
                <w:sz w:val="26"/>
                <w:szCs w:val="26"/>
              </w:rPr>
              <w:t>University: Ha Noi University of Science and Technology, Vietnam</w:t>
            </w:r>
          </w:p>
        </w:tc>
      </w:tr>
    </w:tbl>
    <w:p w14:paraId="5A6548EF" w14:textId="77777777" w:rsidR="007817A3" w:rsidRPr="007E668D" w:rsidRDefault="007817A3">
      <w:pPr>
        <w:pStyle w:val="TableText2"/>
        <w:rPr>
          <w:rFonts w:ascii="Times New Roman" w:hAnsi="Times New Roman"/>
        </w:rPr>
      </w:pPr>
    </w:p>
    <w:p w14:paraId="57676E3B" w14:textId="35FCAC25" w:rsidR="0067616C" w:rsidRPr="007E668D" w:rsidRDefault="0067616C">
      <w:pPr>
        <w:pStyle w:val="TableText2"/>
        <w:rPr>
          <w:rFonts w:ascii="Times New Roman" w:hAnsi="Times New Roman"/>
        </w:rPr>
      </w:pPr>
    </w:p>
    <w:p w14:paraId="3964D1B2" w14:textId="6BCD73BA" w:rsidR="0067616C" w:rsidRPr="007E668D" w:rsidRDefault="0067616C">
      <w:pPr>
        <w:pStyle w:val="TableText2"/>
        <w:rPr>
          <w:rFonts w:ascii="Times New Roman" w:hAnsi="Times New Roman"/>
        </w:rPr>
      </w:pPr>
    </w:p>
    <w:tbl>
      <w:tblPr>
        <w:tblW w:w="1096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160"/>
        <w:gridCol w:w="8801"/>
      </w:tblGrid>
      <w:tr w:rsidR="00C96029" w:rsidRPr="007E668D" w14:paraId="3BA22128" w14:textId="77777777" w:rsidTr="008B7BC0">
        <w:trPr>
          <w:trHeight w:val="542"/>
        </w:trPr>
        <w:tc>
          <w:tcPr>
            <w:tcW w:w="10961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40CAB582" w14:textId="7EEA9969" w:rsidR="00C96029" w:rsidRPr="007E668D" w:rsidRDefault="00C96029" w:rsidP="0065745E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7E668D">
              <w:rPr>
                <w:rFonts w:ascii="Times New Roman" w:hAnsi="Times New Roman" w:cs="Times New Roman"/>
                <w:sz w:val="32"/>
                <w:szCs w:val="32"/>
              </w:rPr>
              <w:t>TECHNICAL SKILLS</w:t>
            </w:r>
          </w:p>
        </w:tc>
      </w:tr>
      <w:tr w:rsidR="00C96029" w:rsidRPr="007E668D" w14:paraId="3E25AC30" w14:textId="77777777" w:rsidTr="008B7BC0">
        <w:trPr>
          <w:trHeight w:val="776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5EC6A50A" w14:textId="0528214D" w:rsidR="00C96029" w:rsidRPr="007E668D" w:rsidRDefault="00275AB4" w:rsidP="0065745E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Core strengths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2EA870D3" w14:textId="36022E79" w:rsidR="00D7025A" w:rsidRPr="00D7025A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D7025A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 8+ years of Mobile Development </w:t>
            </w:r>
          </w:p>
          <w:p w14:paraId="0EFD15FD" w14:textId="0CBDBB64" w:rsidR="00D7025A" w:rsidRPr="00D7025A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D7025A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 5+ years of Flutter Development </w:t>
            </w:r>
          </w:p>
          <w:p w14:paraId="1E413B64" w14:textId="65CAA03A" w:rsidR="00D7025A" w:rsidRPr="00D7025A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D7025A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 Team Leadership &amp; Technical Mentoring </w:t>
            </w:r>
          </w:p>
          <w:p w14:paraId="479032CF" w14:textId="2971B40D" w:rsidR="00D7025A" w:rsidRPr="00D7025A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D7025A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 Enterprise Mobile Architecture </w:t>
            </w:r>
          </w:p>
          <w:p w14:paraId="01FA13FB" w14:textId="0A152E8B" w:rsidR="00D7025A" w:rsidRPr="00D7025A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D7025A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 Cross-platform Development </w:t>
            </w:r>
          </w:p>
          <w:p w14:paraId="50706BC4" w14:textId="4F54D2E3" w:rsidR="00D7025A" w:rsidRPr="00D7025A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D7025A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 Performance Optimization </w:t>
            </w:r>
          </w:p>
          <w:p w14:paraId="03E30D68" w14:textId="042B38F1" w:rsidR="00D7025A" w:rsidRPr="00D7025A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D7025A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 API Integration </w:t>
            </w:r>
          </w:p>
          <w:p w14:paraId="38860208" w14:textId="09342D4D" w:rsidR="00D7025A" w:rsidRPr="00D7025A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D7025A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 CI/CD Collaboration </w:t>
            </w:r>
          </w:p>
          <w:p w14:paraId="05B64FF2" w14:textId="31BA9BD8" w:rsidR="00C96029" w:rsidRPr="007E668D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 Embedded Software Integration</w:t>
            </w:r>
          </w:p>
        </w:tc>
      </w:tr>
      <w:tr w:rsidR="00D7025A" w:rsidRPr="007E668D" w14:paraId="65EA99E2" w14:textId="77777777" w:rsidTr="008B7BC0">
        <w:trPr>
          <w:trHeight w:val="461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7D2AC241" w14:textId="5851DA04" w:rsidR="00D7025A" w:rsidRPr="007E668D" w:rsidRDefault="00275AB4" w:rsidP="00D7025A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Mobile development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6C6B2801" w14:textId="115B011D" w:rsidR="00D7025A" w:rsidRPr="007E668D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Flutter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</w:t>
            </w: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Android (Java)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Android (Kotlin)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Jetpack Compose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 iOS (Swift)</w:t>
            </w:r>
            <w:r w:rsidR="00674C13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="00674C13"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C</w:t>
            </w:r>
            <w:r w:rsidR="00674C13"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++</w:t>
            </w:r>
          </w:p>
        </w:tc>
      </w:tr>
      <w:tr w:rsidR="00D7025A" w:rsidRPr="007E668D" w14:paraId="004C726A" w14:textId="77777777" w:rsidTr="008B7BC0">
        <w:trPr>
          <w:trHeight w:val="551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470438B2" w14:textId="5D00605C" w:rsidR="00D7025A" w:rsidRPr="007E668D" w:rsidRDefault="00275AB4" w:rsidP="00D7025A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Programming languages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07FFEDA4" w14:textId="66CCEA19" w:rsidR="00D7025A" w:rsidRPr="007E668D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Dart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</w:t>
            </w: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Kotlin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Java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</w:t>
            </w: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C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</w:t>
            </w: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C</w:t>
            </w: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++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C9602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Python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 JavaScript</w:t>
            </w:r>
            <w:r w:rsidR="00674C13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="00674C13"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Swift</w:t>
            </w:r>
          </w:p>
        </w:tc>
      </w:tr>
      <w:tr w:rsidR="00D7025A" w:rsidRPr="007E668D" w14:paraId="04378F1C" w14:textId="77777777" w:rsidTr="008B7BC0">
        <w:trPr>
          <w:trHeight w:val="632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69C9AC54" w14:textId="05E2659B" w:rsidR="00D7025A" w:rsidRPr="007E668D" w:rsidRDefault="00D7025A" w:rsidP="00D7025A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Architecture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78E4FFD5" w14:textId="241A562D" w:rsidR="00D7025A" w:rsidRPr="007E668D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Clean Architecture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MVVM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Repository Pattern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Modular Architecture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SOLID Principles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 Dependency Injection</w:t>
            </w:r>
          </w:p>
        </w:tc>
      </w:tr>
      <w:tr w:rsidR="00D7025A" w:rsidRPr="007E668D" w14:paraId="71A6B2B7" w14:textId="77777777" w:rsidTr="008B7BC0">
        <w:trPr>
          <w:trHeight w:val="524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6AFD5697" w14:textId="58997F8A" w:rsidR="00D7025A" w:rsidRPr="007E668D" w:rsidRDefault="00275AB4" w:rsidP="00D7025A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State management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13EFCD61" w14:textId="187C0989" w:rsidR="00D7025A" w:rsidRPr="007E668D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Bloc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Provider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GetX</w:t>
            </w:r>
            <w:proofErr w:type="spellEnd"/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Riverpod</w:t>
            </w:r>
            <w:proofErr w:type="spellEnd"/>
          </w:p>
        </w:tc>
      </w:tr>
      <w:tr w:rsidR="00D7025A" w:rsidRPr="007E668D" w14:paraId="0E5677F5" w14:textId="77777777" w:rsidTr="008B7BC0">
        <w:trPr>
          <w:trHeight w:val="434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1189D57C" w14:textId="4A204139" w:rsidR="00D7025A" w:rsidRPr="007E668D" w:rsidRDefault="00D7025A" w:rsidP="00D7025A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6FCFB4C2" w14:textId="7EBD30CF" w:rsidR="00D7025A" w:rsidRPr="007E668D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Spring Boot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RESTful API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Kafka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Cloud Messaging, </w:t>
            </w:r>
          </w:p>
        </w:tc>
      </w:tr>
      <w:tr w:rsidR="00D7025A" w:rsidRPr="007E668D" w14:paraId="7E55F728" w14:textId="77777777" w:rsidTr="008B7BC0">
        <w:trPr>
          <w:trHeight w:val="470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1DD6F859" w14:textId="36C0F045" w:rsidR="00D7025A" w:rsidRPr="007E668D" w:rsidRDefault="00D7025A" w:rsidP="00D7025A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Database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5B023271" w14:textId="4A4AEE88" w:rsidR="00D7025A" w:rsidRPr="007E668D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SQLite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MySQL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Firebase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 Server</w:t>
            </w:r>
            <w:r w:rsidR="00D1452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="00D1452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Supabase</w:t>
            </w:r>
            <w:proofErr w:type="spellEnd"/>
            <w:r w:rsidR="00D1452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="00D1452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P</w:t>
            </w:r>
            <w:r w:rsidR="00D14524" w:rsidRPr="00D1452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ostgresql</w:t>
            </w:r>
            <w:proofErr w:type="spellEnd"/>
          </w:p>
        </w:tc>
      </w:tr>
      <w:tr w:rsidR="00D7025A" w:rsidRPr="007E668D" w14:paraId="74B864DF" w14:textId="77777777" w:rsidTr="008B7BC0">
        <w:trPr>
          <w:trHeight w:val="443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12F4348D" w14:textId="160AD49D" w:rsidR="00D7025A" w:rsidRPr="007E668D" w:rsidRDefault="00275AB4" w:rsidP="00D7025A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Cloud &amp; services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3D90BD3B" w14:textId="09A21DC4" w:rsidR="00D7025A" w:rsidRPr="007E668D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Firebas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e, 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Azure Storage</w:t>
            </w: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4B5351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AWS S3</w:t>
            </w:r>
          </w:p>
        </w:tc>
      </w:tr>
      <w:tr w:rsidR="00D7025A" w:rsidRPr="007E668D" w14:paraId="17619644" w14:textId="77777777" w:rsidTr="008B7BC0">
        <w:trPr>
          <w:trHeight w:val="641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2DFA8FC8" w14:textId="5179B2CB" w:rsidR="00D7025A" w:rsidRPr="007E668D" w:rsidRDefault="00275AB4" w:rsidP="00D7025A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Mobile features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006AAC53" w14:textId="328A12B4" w:rsidR="00D7025A" w:rsidRPr="00567C59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Bluetooth, BLE Beacon, GPS, </w:t>
            </w:r>
            <w:r w:rsid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L</w:t>
            </w:r>
            <w:r w:rsidR="00567C59" w:rsidRP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ocation accuracy</w:t>
            </w:r>
            <w:r w:rsid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="00567C59" w:rsidRP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Routing </w:t>
            </w:r>
            <w:proofErr w:type="spellStart"/>
            <w:r w:rsidR="00567C59" w:rsidRP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và</w:t>
            </w:r>
            <w:proofErr w:type="spellEnd"/>
            <w:r w:rsidR="00567C59" w:rsidRP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navigation</w:t>
            </w:r>
            <w:r w:rsid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, </w:t>
            </w:r>
            <w:r w:rsidRP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Google Maps,</w:t>
            </w:r>
            <w:r w:rsid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O</w:t>
            </w:r>
            <w:r w:rsidR="00567C59" w:rsidRP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pen street</w:t>
            </w:r>
            <w:proofErr w:type="gramEnd"/>
            <w:r w:rsidR="00567C59" w:rsidRP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map</w:t>
            </w:r>
            <w:r w:rsidRP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MQTT, Biometric Authentication, AES-256 Encryption, Push Notification, QR Code, Camera, Offline Storage</w:t>
            </w:r>
            <w:r w:rsidR="00567C59" w:rsidRPr="00567C59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, Isolate</w:t>
            </w:r>
          </w:p>
        </w:tc>
      </w:tr>
      <w:tr w:rsidR="00D7025A" w:rsidRPr="007E668D" w14:paraId="7EDC6B3E" w14:textId="77777777" w:rsidTr="00B35DF0">
        <w:trPr>
          <w:trHeight w:val="398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0E7A0CEA" w14:textId="1552C762" w:rsidR="00D7025A" w:rsidRPr="007E668D" w:rsidRDefault="00D7025A" w:rsidP="00D7025A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Tools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7B4E1DDC" w14:textId="7A06D1F5" w:rsidR="00D7025A" w:rsidRPr="007E668D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Android Studio, VS Code, IntelliJ IDEA, Git, Jira, Confluence, Postman, Trello</w:t>
            </w:r>
          </w:p>
        </w:tc>
      </w:tr>
      <w:tr w:rsidR="00D7025A" w:rsidRPr="007E668D" w14:paraId="3224BF92" w14:textId="77777777" w:rsidTr="008B7BC0">
        <w:trPr>
          <w:trHeight w:val="776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2253F7CF" w14:textId="089C764D" w:rsidR="00D7025A" w:rsidRPr="007E668D" w:rsidRDefault="00275AB4" w:rsidP="00D7025A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 methodologies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0A567720" w14:textId="2C192254" w:rsidR="00D7025A" w:rsidRPr="007E668D" w:rsidRDefault="00D7025A" w:rsidP="00D7025A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7E668D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>Agile / Scrum, Waterfall, ASPICE, ISO 26262</w:t>
            </w:r>
          </w:p>
        </w:tc>
      </w:tr>
      <w:tr w:rsidR="000973FB" w:rsidRPr="007E668D" w14:paraId="505975D4" w14:textId="77777777" w:rsidTr="008B7BC0">
        <w:trPr>
          <w:trHeight w:val="776"/>
        </w:trPr>
        <w:tc>
          <w:tcPr>
            <w:tcW w:w="216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0393156C" w14:textId="42DC03D7" w:rsidR="000973FB" w:rsidRPr="000973FB" w:rsidRDefault="000973FB" w:rsidP="00D7025A">
            <w:pPr>
              <w:pStyle w:val="TableText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73FB">
              <w:rPr>
                <w:rFonts w:ascii="Times New Roman" w:hAnsi="Times New Roman" w:cs="Times New Roman"/>
                <w:sz w:val="24"/>
                <w:szCs w:val="24"/>
              </w:rPr>
              <w:t>AI-Driven Development &amp; Vibe Coding</w:t>
            </w:r>
          </w:p>
        </w:tc>
        <w:tc>
          <w:tcPr>
            <w:tcW w:w="88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428AD9BF" w14:textId="250067D6" w:rsidR="000973FB" w:rsidRPr="000973FB" w:rsidRDefault="000973FB" w:rsidP="000973FB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0973FB">
              <w:rPr>
                <w:rFonts w:ascii="Times New Roman" w:hAnsi="Symbol" w:cs="Times New Roman"/>
                <w:color w:val="auto"/>
                <w:sz w:val="24"/>
                <w:szCs w:val="24"/>
                <w:lang w:val="en-US" w:eastAsia="en-US"/>
              </w:rPr>
              <w:t></w:t>
            </w:r>
            <w:r w:rsidRPr="000973FB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Extensive experience using AI tools (Chat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</w:t>
            </w:r>
            <w:r w:rsidRPr="000973FB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GPT, GitHub Copilot, Gemini, Claude,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Codex, </w:t>
            </w:r>
            <w:r w:rsidRPr="000973FB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Cursor AI) throughout the software development lifecycle. </w:t>
            </w:r>
          </w:p>
          <w:p w14:paraId="63D044B5" w14:textId="52261E9A" w:rsidR="000973FB" w:rsidRPr="000973FB" w:rsidRDefault="000973FB" w:rsidP="000973FB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0973FB">
              <w:rPr>
                <w:rFonts w:ascii="Times New Roman" w:hAnsi="Symbol" w:cs="Times New Roman"/>
                <w:color w:val="auto"/>
                <w:sz w:val="24"/>
                <w:szCs w:val="24"/>
                <w:lang w:val="en-US" w:eastAsia="en-US"/>
              </w:rPr>
              <w:t></w:t>
            </w:r>
            <w:r w:rsidRPr="000973FB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Accelerate feature development by generating production-ready code, reusable components, and design patterns. </w:t>
            </w:r>
          </w:p>
          <w:p w14:paraId="47E8C92B" w14:textId="1B70EBFD" w:rsidR="000973FB" w:rsidRPr="000973FB" w:rsidRDefault="000973FB" w:rsidP="000973FB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0973FB">
              <w:rPr>
                <w:rFonts w:ascii="Times New Roman" w:hAnsi="Symbol" w:cs="Times New Roman"/>
                <w:color w:val="auto"/>
                <w:sz w:val="24"/>
                <w:szCs w:val="24"/>
                <w:lang w:val="en-US" w:eastAsia="en-US"/>
              </w:rPr>
              <w:t></w:t>
            </w:r>
            <w:r w:rsidRPr="000973FB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Utilize AI for debugging, log analysis, performance optimization, and issue investigation. </w:t>
            </w:r>
          </w:p>
          <w:p w14:paraId="487A424C" w14:textId="561A0DEB" w:rsidR="000973FB" w:rsidRPr="000973FB" w:rsidRDefault="000973FB" w:rsidP="000973FB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0973FB">
              <w:rPr>
                <w:rFonts w:ascii="Times New Roman" w:hAnsi="Symbol" w:cs="Times New Roman"/>
                <w:color w:val="auto"/>
                <w:sz w:val="24"/>
                <w:szCs w:val="24"/>
                <w:lang w:val="en-US" w:eastAsia="en-US"/>
              </w:rPr>
              <w:t></w:t>
            </w:r>
            <w:r w:rsidRPr="000973FB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Generate unit tests, integration tests, documentation, API clients, SQL queries, and automation scripts. </w:t>
            </w:r>
          </w:p>
          <w:p w14:paraId="3024CC6B" w14:textId="0EC2EF47" w:rsidR="000973FB" w:rsidRPr="000973FB" w:rsidRDefault="000973FB" w:rsidP="000973FB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0973FB">
              <w:rPr>
                <w:rFonts w:ascii="Times New Roman" w:hAnsi="Symbol" w:cs="Times New Roman"/>
                <w:color w:val="auto"/>
                <w:sz w:val="24"/>
                <w:szCs w:val="24"/>
                <w:lang w:val="en-US" w:eastAsia="en-US"/>
              </w:rPr>
              <w:t></w:t>
            </w:r>
            <w:r w:rsidRPr="000973FB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Apply AI to software architecture discussions, code reviews, refactoring, and technical decision-making. </w:t>
            </w:r>
          </w:p>
          <w:p w14:paraId="3E1BB24C" w14:textId="3BD567BF" w:rsidR="000973FB" w:rsidRDefault="000973FB" w:rsidP="000973FB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0973FB">
              <w:rPr>
                <w:rFonts w:ascii="Times New Roman" w:hAnsi="Symbol" w:cs="Times New Roman"/>
                <w:color w:val="auto"/>
                <w:sz w:val="24"/>
                <w:szCs w:val="24"/>
                <w:lang w:val="en-US" w:eastAsia="en-US"/>
              </w:rPr>
              <w:t></w:t>
            </w:r>
            <w:r w:rsidRPr="000973FB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  <w:t xml:space="preserve"> Create effective prompts to improve development efficiency and solution quality.</w:t>
            </w:r>
          </w:p>
          <w:p w14:paraId="2D5BBED8" w14:textId="3C226252" w:rsidR="008B7BC0" w:rsidRPr="008B7BC0" w:rsidRDefault="008B7BC0" w:rsidP="000973FB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73FB">
              <w:rPr>
                <w:rFonts w:ascii="Times New Roman" w:hAnsi="Symbol" w:cs="Times New Roman"/>
                <w:color w:val="auto"/>
                <w:sz w:val="24"/>
                <w:szCs w:val="24"/>
                <w:lang w:val="en-US" w:eastAsia="en-US"/>
              </w:rPr>
              <w:t></w:t>
            </w:r>
            <w:r w:rsidRPr="008B7BC0">
              <w:rPr>
                <w:rFonts w:ascii="Times New Roman" w:hAnsi="Times New Roman" w:cs="Times New Roman"/>
                <w:sz w:val="24"/>
                <w:szCs w:val="24"/>
              </w:rPr>
              <w:t xml:space="preserve"> Extensive experience leveraging AI and Vibe Coding to rapidly build end-to-end software systems. </w:t>
            </w:r>
          </w:p>
          <w:p w14:paraId="04F9DE89" w14:textId="65EB79FF" w:rsidR="008B7BC0" w:rsidRPr="008B7BC0" w:rsidRDefault="008B7BC0" w:rsidP="000973FB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  <w:r w:rsidRPr="000973FB">
              <w:rPr>
                <w:rFonts w:ascii="Times New Roman" w:hAnsi="Symbol" w:cs="Times New Roman"/>
                <w:color w:val="auto"/>
                <w:sz w:val="24"/>
                <w:szCs w:val="24"/>
                <w:lang w:val="en-US" w:eastAsia="en-US"/>
              </w:rPr>
              <w:t></w:t>
            </w:r>
            <w:r w:rsidRPr="008B7BC0">
              <w:rPr>
                <w:rFonts w:ascii="Times New Roman" w:hAnsi="Times New Roman" w:cs="Times New Roman"/>
                <w:sz w:val="24"/>
                <w:szCs w:val="24"/>
              </w:rPr>
              <w:t xml:space="preserve"> Strong prompt engineering skills to orchestrate AI workflows and accelerate software delivery while maintaining production-quality standards.</w:t>
            </w:r>
          </w:p>
          <w:p w14:paraId="3CA9922C" w14:textId="435C5DCA" w:rsidR="000973FB" w:rsidRPr="000973FB" w:rsidRDefault="000973FB" w:rsidP="000973FB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en-US"/>
              </w:rPr>
            </w:pPr>
          </w:p>
        </w:tc>
      </w:tr>
    </w:tbl>
    <w:p w14:paraId="375EDAC8" w14:textId="5887B1ED" w:rsidR="007817A3" w:rsidRPr="007E668D" w:rsidRDefault="007817A3">
      <w:pPr>
        <w:pStyle w:val="TableText2"/>
        <w:rPr>
          <w:rFonts w:ascii="Times New Roman" w:hAnsi="Times New Roman"/>
        </w:rPr>
      </w:pPr>
    </w:p>
    <w:p w14:paraId="68C1C17D" w14:textId="6C28C3EE" w:rsidR="00D7025A" w:rsidRPr="007E668D" w:rsidRDefault="00D7025A">
      <w:pPr>
        <w:pStyle w:val="TableText2"/>
        <w:rPr>
          <w:rFonts w:ascii="Times New Roman" w:hAnsi="Times New Roman"/>
        </w:rPr>
      </w:pPr>
    </w:p>
    <w:p w14:paraId="13FAAAD6" w14:textId="550B7EB4" w:rsidR="00D7025A" w:rsidRPr="007E668D" w:rsidRDefault="00D7025A">
      <w:pPr>
        <w:pStyle w:val="TableText2"/>
        <w:rPr>
          <w:rFonts w:ascii="Times New Roman" w:hAnsi="Times New Roman"/>
        </w:rPr>
      </w:pPr>
    </w:p>
    <w:p w14:paraId="3508926A" w14:textId="24E5A9E0" w:rsidR="00275AB4" w:rsidRPr="007E668D" w:rsidRDefault="00275AB4">
      <w:pPr>
        <w:pStyle w:val="TableText2"/>
        <w:rPr>
          <w:rFonts w:ascii="Times New Roman" w:hAnsi="Times New Roman"/>
        </w:rPr>
      </w:pPr>
    </w:p>
    <w:p w14:paraId="19B2C726" w14:textId="7A8ECF4C" w:rsidR="00275AB4" w:rsidRPr="007E668D" w:rsidRDefault="00275AB4">
      <w:pPr>
        <w:pStyle w:val="TableText2"/>
        <w:rPr>
          <w:rFonts w:ascii="Times New Roman" w:hAnsi="Times New Roman"/>
        </w:rPr>
      </w:pPr>
    </w:p>
    <w:p w14:paraId="53B39649" w14:textId="2B995C24" w:rsidR="00275AB4" w:rsidRPr="007E668D" w:rsidRDefault="00275AB4">
      <w:pPr>
        <w:pStyle w:val="TableText2"/>
        <w:rPr>
          <w:rFonts w:ascii="Times New Roman" w:hAnsi="Times New Roman"/>
        </w:rPr>
      </w:pPr>
    </w:p>
    <w:p w14:paraId="3570A0F4" w14:textId="3CDB7C3E" w:rsidR="00275AB4" w:rsidRPr="007E668D" w:rsidRDefault="00275AB4">
      <w:pPr>
        <w:pStyle w:val="TableText2"/>
        <w:rPr>
          <w:rFonts w:ascii="Times New Roman" w:hAnsi="Times New Roman"/>
        </w:rPr>
      </w:pPr>
    </w:p>
    <w:p w14:paraId="4B3A3AED" w14:textId="13F37F3A" w:rsidR="00275AB4" w:rsidRPr="007E668D" w:rsidRDefault="00275AB4">
      <w:pPr>
        <w:pStyle w:val="TableText2"/>
        <w:rPr>
          <w:rFonts w:ascii="Times New Roman" w:hAnsi="Times New Roman"/>
        </w:rPr>
      </w:pPr>
    </w:p>
    <w:p w14:paraId="7F648179" w14:textId="4DC80202" w:rsidR="00275AB4" w:rsidRPr="007E668D" w:rsidRDefault="00275AB4">
      <w:pPr>
        <w:pStyle w:val="TableText2"/>
        <w:rPr>
          <w:rFonts w:ascii="Times New Roman" w:hAnsi="Times New Roman"/>
        </w:rPr>
      </w:pPr>
    </w:p>
    <w:p w14:paraId="0D01D4BB" w14:textId="1A4AC0C9" w:rsidR="00275AB4" w:rsidRPr="007E668D" w:rsidRDefault="00275AB4">
      <w:pPr>
        <w:pStyle w:val="TableText2"/>
        <w:rPr>
          <w:rFonts w:ascii="Times New Roman" w:hAnsi="Times New Roman"/>
        </w:rPr>
      </w:pPr>
    </w:p>
    <w:p w14:paraId="40D290FF" w14:textId="69116665" w:rsidR="00275AB4" w:rsidRPr="007E668D" w:rsidRDefault="00275AB4">
      <w:pPr>
        <w:pStyle w:val="TableText2"/>
        <w:rPr>
          <w:rFonts w:ascii="Times New Roman" w:hAnsi="Times New Roman"/>
        </w:rPr>
      </w:pPr>
    </w:p>
    <w:p w14:paraId="5B920FC6" w14:textId="0D740C07" w:rsidR="00275AB4" w:rsidRPr="007E668D" w:rsidRDefault="00275AB4">
      <w:pPr>
        <w:pStyle w:val="TableText2"/>
        <w:rPr>
          <w:rFonts w:ascii="Times New Roman" w:hAnsi="Times New Roman"/>
        </w:rPr>
      </w:pPr>
    </w:p>
    <w:p w14:paraId="37FE2E01" w14:textId="2D379E74" w:rsidR="00275AB4" w:rsidRPr="007E668D" w:rsidRDefault="00275AB4">
      <w:pPr>
        <w:pStyle w:val="TableText2"/>
        <w:rPr>
          <w:rFonts w:ascii="Times New Roman" w:hAnsi="Times New Roman"/>
        </w:rPr>
      </w:pPr>
    </w:p>
    <w:p w14:paraId="49C6838F" w14:textId="5FB1E05C" w:rsidR="00275AB4" w:rsidRPr="007E668D" w:rsidRDefault="00275AB4">
      <w:pPr>
        <w:pStyle w:val="TableText2"/>
        <w:rPr>
          <w:rFonts w:ascii="Times New Roman" w:hAnsi="Times New Roman"/>
        </w:rPr>
      </w:pPr>
    </w:p>
    <w:p w14:paraId="45F91A57" w14:textId="00744B2F" w:rsidR="00275AB4" w:rsidRPr="007E668D" w:rsidRDefault="00275AB4">
      <w:pPr>
        <w:pStyle w:val="TableText2"/>
        <w:rPr>
          <w:rFonts w:ascii="Times New Roman" w:hAnsi="Times New Roman"/>
        </w:rPr>
      </w:pPr>
    </w:p>
    <w:p w14:paraId="0874F9CF" w14:textId="0AA0225E" w:rsidR="00275AB4" w:rsidRPr="007E668D" w:rsidRDefault="00275AB4">
      <w:pPr>
        <w:pStyle w:val="TableText2"/>
        <w:rPr>
          <w:rFonts w:ascii="Times New Roman" w:hAnsi="Times New Roman"/>
        </w:rPr>
      </w:pPr>
    </w:p>
    <w:p w14:paraId="3C53168D" w14:textId="5A94E95D" w:rsidR="00275AB4" w:rsidRPr="007E668D" w:rsidRDefault="00275AB4">
      <w:pPr>
        <w:pStyle w:val="TableText2"/>
        <w:rPr>
          <w:rFonts w:ascii="Times New Roman" w:hAnsi="Times New Roman"/>
        </w:rPr>
      </w:pPr>
    </w:p>
    <w:p w14:paraId="1DC9778B" w14:textId="77777777" w:rsidR="00275AB4" w:rsidRPr="007E668D" w:rsidRDefault="00275AB4">
      <w:pPr>
        <w:pStyle w:val="TableText2"/>
        <w:rPr>
          <w:rFonts w:ascii="Times New Roman" w:hAnsi="Times New Roman"/>
        </w:rPr>
      </w:pPr>
    </w:p>
    <w:p w14:paraId="366C4F8F" w14:textId="7434E714" w:rsidR="00D7025A" w:rsidRPr="007E668D" w:rsidRDefault="00D7025A">
      <w:pPr>
        <w:pStyle w:val="TableText2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1"/>
      </w:tblGrid>
      <w:tr w:rsidR="00AC727B" w:rsidRPr="007E668D" w14:paraId="32229C50" w14:textId="77777777" w:rsidTr="00925B8E">
        <w:tc>
          <w:tcPr>
            <w:tcW w:w="10111" w:type="dxa"/>
          </w:tcPr>
          <w:p w14:paraId="33CF48A4" w14:textId="485092C3" w:rsidR="00AC727B" w:rsidRPr="007E668D" w:rsidRDefault="00AC727B">
            <w:pPr>
              <w:pStyle w:val="TableText2"/>
              <w:shd w:val="clear" w:color="auto" w:fill="auto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7E668D">
              <w:rPr>
                <w:rFonts w:ascii="Times New Roman" w:hAnsi="Times New Roman"/>
                <w:b/>
                <w:bCs/>
                <w:sz w:val="32"/>
                <w:szCs w:val="32"/>
              </w:rPr>
              <w:t>PROFESSIONAL EXPERIENCE</w:t>
            </w:r>
          </w:p>
        </w:tc>
      </w:tr>
      <w:tr w:rsidR="00AC727B" w:rsidRPr="007E668D" w14:paraId="702826F9" w14:textId="77777777" w:rsidTr="00925B8E">
        <w:tc>
          <w:tcPr>
            <w:tcW w:w="10111" w:type="dxa"/>
          </w:tcPr>
          <w:p w14:paraId="6ACC5DC0" w14:textId="77777777" w:rsidR="00AC727B" w:rsidRDefault="00AC727B" w:rsidP="00674C13">
            <w:pPr>
              <w:pStyle w:val="NormalWeb"/>
              <w:rPr>
                <w:b/>
                <w:bCs/>
              </w:rPr>
            </w:pPr>
          </w:p>
          <w:p w14:paraId="6B77871C" w14:textId="48B88B7F" w:rsidR="00AC727B" w:rsidRPr="00674C13" w:rsidRDefault="00AC727B" w:rsidP="00674C13">
            <w:pPr>
              <w:pStyle w:val="NormalWeb"/>
              <w:rPr>
                <w:b/>
                <w:bCs/>
              </w:rPr>
            </w:pPr>
            <w:r w:rsidRPr="00674C13">
              <w:rPr>
                <w:b/>
                <w:bCs/>
              </w:rPr>
              <w:t xml:space="preserve">Company: IOTEK TECHNOLOGY </w:t>
            </w:r>
            <w:r w:rsidRPr="00674C13">
              <w:rPr>
                <w:rStyle w:val="Strong"/>
                <w:b w:val="0"/>
                <w:bCs w:val="0"/>
              </w:rPr>
              <w:t>(Nov 2025 – Present)</w:t>
            </w:r>
          </w:p>
          <w:p w14:paraId="37B7DFF9" w14:textId="77777777" w:rsidR="00AC727B" w:rsidRDefault="00AC727B" w:rsidP="00674C13">
            <w:pPr>
              <w:pStyle w:val="NormalWeb"/>
              <w:rPr>
                <w:rStyle w:val="Strong"/>
              </w:rPr>
            </w:pPr>
            <w:r w:rsidRPr="007E668D">
              <w:rPr>
                <w:rStyle w:val="Strong"/>
              </w:rPr>
              <w:t xml:space="preserve">Position: Senior Mobile Engineer / Backend Engineer </w:t>
            </w:r>
          </w:p>
          <w:p w14:paraId="1089DEFB" w14:textId="1FC084EB" w:rsidR="00AC727B" w:rsidRPr="007E668D" w:rsidRDefault="00AC727B" w:rsidP="00674C13">
            <w:pPr>
              <w:pStyle w:val="NormalWeb"/>
            </w:pPr>
            <w:r w:rsidRPr="007E668D">
              <w:t>Responsibilities:</w:t>
            </w:r>
          </w:p>
          <w:p w14:paraId="143BFBE8" w14:textId="77777777" w:rsidR="00AC727B" w:rsidRPr="007E668D" w:rsidRDefault="00AC727B" w:rsidP="00D7025A">
            <w:pPr>
              <w:numPr>
                <w:ilvl w:val="0"/>
                <w:numId w:val="10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Develop enterprise mobile applications using Flutter for the MCMS Property Management Platform. </w:t>
            </w:r>
          </w:p>
          <w:p w14:paraId="5C3BBA03" w14:textId="77777777" w:rsidR="00AC727B" w:rsidRPr="007E668D" w:rsidRDefault="00AC727B" w:rsidP="00D7025A">
            <w:pPr>
              <w:numPr>
                <w:ilvl w:val="0"/>
                <w:numId w:val="10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Design and implement scalable RESTful APIs using Spring Boot. </w:t>
            </w:r>
          </w:p>
          <w:p w14:paraId="7A5BF0E9" w14:textId="77777777" w:rsidR="00AC727B" w:rsidRPr="007E668D" w:rsidRDefault="00AC727B" w:rsidP="00D7025A">
            <w:pPr>
              <w:numPr>
                <w:ilvl w:val="0"/>
                <w:numId w:val="10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Integrate Autodesk Construction Cloud (ACC) into enterprise management systems. </w:t>
            </w:r>
          </w:p>
          <w:p w14:paraId="34360318" w14:textId="77777777" w:rsidR="00AC727B" w:rsidRPr="007E668D" w:rsidRDefault="00AC727B" w:rsidP="00D7025A">
            <w:pPr>
              <w:numPr>
                <w:ilvl w:val="0"/>
                <w:numId w:val="10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Develop secure communication modules using AES-256 encryption. </w:t>
            </w:r>
          </w:p>
          <w:p w14:paraId="172191A7" w14:textId="77777777" w:rsidR="00AC727B" w:rsidRPr="007E668D" w:rsidRDefault="00AC727B" w:rsidP="00D7025A">
            <w:pPr>
              <w:numPr>
                <w:ilvl w:val="0"/>
                <w:numId w:val="10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Participate in system architecture design and technical planning. </w:t>
            </w:r>
          </w:p>
          <w:p w14:paraId="7DDD76A7" w14:textId="77777777" w:rsidR="00AC727B" w:rsidRPr="007E668D" w:rsidRDefault="00AC727B" w:rsidP="00D7025A">
            <w:pPr>
              <w:numPr>
                <w:ilvl w:val="0"/>
                <w:numId w:val="10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Collaborate with backend, frontend and DevOps teams to deliver production-ready software. </w:t>
            </w:r>
          </w:p>
          <w:p w14:paraId="341DCD58" w14:textId="77777777" w:rsidR="00AC727B" w:rsidRPr="007E668D" w:rsidRDefault="00AC727B" w:rsidP="00D7025A">
            <w:pPr>
              <w:numPr>
                <w:ilvl w:val="0"/>
                <w:numId w:val="10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Review code and mentor junior developers. </w:t>
            </w:r>
          </w:p>
          <w:p w14:paraId="765B795D" w14:textId="14D33F90" w:rsidR="00AC727B" w:rsidRPr="007E668D" w:rsidRDefault="00AC727B" w:rsidP="00D7025A">
            <w:pPr>
              <w:numPr>
                <w:ilvl w:val="0"/>
                <w:numId w:val="10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>Troubleshoot production issues and optimize application performance.</w:t>
            </w:r>
          </w:p>
          <w:p w14:paraId="073A4445" w14:textId="60DA9697" w:rsidR="00AC727B" w:rsidRPr="007E668D" w:rsidRDefault="00AC727B" w:rsidP="00275AB4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Project:</w:t>
            </w:r>
          </w:p>
          <w:p w14:paraId="4706BAF3" w14:textId="4DF61E3B" w:rsidR="00AC727B" w:rsidRPr="007E668D" w:rsidRDefault="00AC727B" w:rsidP="00275AB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7E668D">
              <w:rPr>
                <w:rFonts w:ascii="Times New Roman" w:hAnsi="Times New Roman" w:cs="Times New Roman"/>
              </w:rPr>
              <w:t>MCMS</w:t>
            </w:r>
          </w:p>
          <w:p w14:paraId="0F2F9E23" w14:textId="73A54F71" w:rsidR="00AC727B" w:rsidRPr="007E668D" w:rsidRDefault="00AC727B" w:rsidP="00541E74">
            <w:pPr>
              <w:pStyle w:val="Heading3"/>
              <w:rPr>
                <w:rFonts w:ascii="Times New Roman" w:hAnsi="Times New Roman"/>
                <w:color w:val="auto"/>
                <w:sz w:val="27"/>
                <w:szCs w:val="27"/>
                <w:lang w:val="en-US"/>
              </w:rPr>
            </w:pPr>
            <w:r w:rsidRPr="007E668D">
              <w:rPr>
                <w:rFonts w:ascii="Times New Roman" w:hAnsi="Times New Roman"/>
              </w:rPr>
              <w:t xml:space="preserve">Technologies: </w:t>
            </w:r>
          </w:p>
          <w:p w14:paraId="22A53CE8" w14:textId="0B7C800E" w:rsidR="00AC727B" w:rsidRPr="007E668D" w:rsidRDefault="00AC727B" w:rsidP="00541E74">
            <w:pPr>
              <w:pStyle w:val="NormalWeb"/>
            </w:pPr>
            <w:r w:rsidRPr="007E668D">
              <w:t>Flutter, Spring Boot, Java, Python, Kafka, Firebase, Azure Storage, Autodesk Construction Cloud, REST API, AES-256</w:t>
            </w:r>
          </w:p>
          <w:p w14:paraId="74D37B25" w14:textId="77777777" w:rsidR="00AC727B" w:rsidRPr="007E668D" w:rsidRDefault="00AC727B">
            <w:pPr>
              <w:pStyle w:val="TableText2"/>
              <w:shd w:val="clear" w:color="auto" w:fill="auto"/>
              <w:rPr>
                <w:rFonts w:ascii="Times New Roman" w:hAnsi="Times New Roman"/>
              </w:rPr>
            </w:pPr>
          </w:p>
        </w:tc>
      </w:tr>
      <w:tr w:rsidR="00AC727B" w:rsidRPr="007E668D" w14:paraId="7FA22501" w14:textId="77777777" w:rsidTr="00925B8E">
        <w:tc>
          <w:tcPr>
            <w:tcW w:w="10111" w:type="dxa"/>
          </w:tcPr>
          <w:p w14:paraId="7F835CB6" w14:textId="0C45D38B" w:rsidR="00AC727B" w:rsidRPr="007E668D" w:rsidRDefault="00AC727B" w:rsidP="00541E74">
            <w:pPr>
              <w:pStyle w:val="Heading1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 w:rsidRPr="007E668D">
              <w:rPr>
                <w:rFonts w:ascii="Times New Roman" w:hAnsi="Times New Roman"/>
                <w:sz w:val="24"/>
                <w:szCs w:val="24"/>
              </w:rPr>
              <w:lastRenderedPageBreak/>
              <w:t>Company: FFT SOFTWARE</w:t>
            </w:r>
          </w:p>
          <w:p w14:paraId="30F6FC7C" w14:textId="528EEAD3" w:rsidR="00AC727B" w:rsidRPr="007E668D" w:rsidRDefault="00AC727B" w:rsidP="00541E74">
            <w:pPr>
              <w:pStyle w:val="NormalWeb"/>
            </w:pPr>
            <w:r w:rsidRPr="007E668D">
              <w:rPr>
                <w:rStyle w:val="Strong"/>
              </w:rPr>
              <w:t>Position: Lead Mobile Engineer (</w:t>
            </w:r>
            <w:r>
              <w:rPr>
                <w:rStyle w:val="Strong"/>
              </w:rPr>
              <w:t>Mar</w:t>
            </w:r>
            <w:r w:rsidRPr="007E668D">
              <w:rPr>
                <w:rStyle w:val="Strong"/>
              </w:rPr>
              <w:t xml:space="preserve"> 202</w:t>
            </w:r>
            <w:r>
              <w:rPr>
                <w:rStyle w:val="Strong"/>
              </w:rPr>
              <w:t>3</w:t>
            </w:r>
            <w:r w:rsidRPr="007E668D">
              <w:rPr>
                <w:rStyle w:val="Strong"/>
              </w:rPr>
              <w:t xml:space="preserve"> – Nov 202</w:t>
            </w:r>
            <w:r>
              <w:rPr>
                <w:rStyle w:val="Strong"/>
              </w:rPr>
              <w:t>5</w:t>
            </w:r>
            <w:r w:rsidRPr="007E668D">
              <w:rPr>
                <w:rStyle w:val="Strong"/>
              </w:rPr>
              <w:t>)</w:t>
            </w:r>
          </w:p>
          <w:p w14:paraId="6BE5FF28" w14:textId="52FAB0D1" w:rsidR="00AC727B" w:rsidRPr="007E668D" w:rsidRDefault="00AC727B" w:rsidP="00541E74">
            <w:pPr>
              <w:pStyle w:val="Heading3"/>
              <w:numPr>
                <w:ilvl w:val="0"/>
                <w:numId w:val="0"/>
              </w:numPr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Responsibilities:</w:t>
            </w:r>
          </w:p>
          <w:p w14:paraId="717A7F90" w14:textId="77777777" w:rsidR="00AC727B" w:rsidRPr="007E668D" w:rsidRDefault="00AC727B" w:rsidP="00541E74">
            <w:pPr>
              <w:numPr>
                <w:ilvl w:val="0"/>
                <w:numId w:val="11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Lead Flutter and native mobile development for multiple enterprise products. </w:t>
            </w:r>
          </w:p>
          <w:p w14:paraId="037CB605" w14:textId="77777777" w:rsidR="00AC727B" w:rsidRPr="007E668D" w:rsidRDefault="00AC727B" w:rsidP="00541E74">
            <w:pPr>
              <w:numPr>
                <w:ilvl w:val="0"/>
                <w:numId w:val="11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Design reusable mobile architecture shared across different business products. </w:t>
            </w:r>
          </w:p>
          <w:p w14:paraId="625F9749" w14:textId="77777777" w:rsidR="00AC727B" w:rsidRPr="007E668D" w:rsidRDefault="00AC727B" w:rsidP="00541E74">
            <w:pPr>
              <w:numPr>
                <w:ilvl w:val="0"/>
                <w:numId w:val="11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Manage development teams from 4–8 engineers. </w:t>
            </w:r>
          </w:p>
          <w:p w14:paraId="083BB193" w14:textId="77777777" w:rsidR="00AC727B" w:rsidRPr="007E668D" w:rsidRDefault="00AC727B" w:rsidP="00541E74">
            <w:pPr>
              <w:numPr>
                <w:ilvl w:val="0"/>
                <w:numId w:val="11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Perform code reviews and technical mentoring. </w:t>
            </w:r>
          </w:p>
          <w:p w14:paraId="75181703" w14:textId="77777777" w:rsidR="00AC727B" w:rsidRPr="007E668D" w:rsidRDefault="00AC727B" w:rsidP="00541E74">
            <w:pPr>
              <w:numPr>
                <w:ilvl w:val="0"/>
                <w:numId w:val="11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Design APIs together with backend engineers. </w:t>
            </w:r>
          </w:p>
          <w:p w14:paraId="3837BA49" w14:textId="77777777" w:rsidR="00AC727B" w:rsidRPr="007E668D" w:rsidRDefault="00AC727B" w:rsidP="00541E74">
            <w:pPr>
              <w:numPr>
                <w:ilvl w:val="0"/>
                <w:numId w:val="11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Build reusable UI components and internal libraries. </w:t>
            </w:r>
          </w:p>
          <w:p w14:paraId="4CF26773" w14:textId="77777777" w:rsidR="00AC727B" w:rsidRPr="007E668D" w:rsidRDefault="00AC727B" w:rsidP="00541E74">
            <w:pPr>
              <w:numPr>
                <w:ilvl w:val="0"/>
                <w:numId w:val="11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Integrate third-party SDKs and enterprise authentication. </w:t>
            </w:r>
          </w:p>
          <w:p w14:paraId="0A7773F5" w14:textId="77777777" w:rsidR="00AC727B" w:rsidRPr="007E668D" w:rsidRDefault="00AC727B" w:rsidP="00541E74">
            <w:pPr>
              <w:numPr>
                <w:ilvl w:val="0"/>
                <w:numId w:val="11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Optimize application performance, stability and maintainability. </w:t>
            </w:r>
          </w:p>
          <w:p w14:paraId="23A834EE" w14:textId="77777777" w:rsidR="00AC727B" w:rsidRPr="007E668D" w:rsidRDefault="00AC727B" w:rsidP="00541E74">
            <w:pPr>
              <w:numPr>
                <w:ilvl w:val="0"/>
                <w:numId w:val="11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Work directly with customers to clarify business requirements. </w:t>
            </w:r>
          </w:p>
          <w:p w14:paraId="07034769" w14:textId="76E4C150" w:rsidR="00AC727B" w:rsidRPr="007E668D" w:rsidRDefault="00AC727B" w:rsidP="00541E74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</w:rPr>
              <w:t>s</w:t>
            </w:r>
            <w:r w:rsidRPr="007E668D">
              <w:rPr>
                <w:rFonts w:ascii="Times New Roman" w:hAnsi="Times New Roman"/>
              </w:rPr>
              <w:t>:</w:t>
            </w:r>
          </w:p>
          <w:p w14:paraId="23D73C6C" w14:textId="77777777" w:rsidR="00AC727B" w:rsidRPr="007E668D" w:rsidRDefault="00AC727B" w:rsidP="00541E74">
            <w:pPr>
              <w:numPr>
                <w:ilvl w:val="0"/>
                <w:numId w:val="12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68D">
              <w:rPr>
                <w:rFonts w:ascii="Times New Roman" w:hAnsi="Times New Roman" w:cs="Times New Roman"/>
                <w:sz w:val="24"/>
                <w:szCs w:val="24"/>
              </w:rPr>
              <w:t>SmartHR</w:t>
            </w:r>
            <w:proofErr w:type="spellEnd"/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35B455" w14:textId="77777777" w:rsidR="00AC727B" w:rsidRPr="007E668D" w:rsidRDefault="00AC727B" w:rsidP="00541E74">
            <w:pPr>
              <w:numPr>
                <w:ilvl w:val="0"/>
                <w:numId w:val="12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KAFA Retail System </w:t>
            </w:r>
          </w:p>
          <w:p w14:paraId="0E53E418" w14:textId="77777777" w:rsidR="00AC727B" w:rsidRPr="007E668D" w:rsidRDefault="00AC727B" w:rsidP="00541E74">
            <w:pPr>
              <w:numPr>
                <w:ilvl w:val="0"/>
                <w:numId w:val="12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EV Charging Platform </w:t>
            </w:r>
          </w:p>
          <w:p w14:paraId="43621D92" w14:textId="77777777" w:rsidR="00AC727B" w:rsidRPr="007E668D" w:rsidRDefault="00AC727B" w:rsidP="00541E74">
            <w:pPr>
              <w:numPr>
                <w:ilvl w:val="0"/>
                <w:numId w:val="12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GPS Tracking Platform </w:t>
            </w:r>
          </w:p>
          <w:p w14:paraId="2615545D" w14:textId="77777777" w:rsidR="00AC727B" w:rsidRPr="007E668D" w:rsidRDefault="00AC727B" w:rsidP="00541E74">
            <w:pPr>
              <w:numPr>
                <w:ilvl w:val="0"/>
                <w:numId w:val="12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Vehicle Monitoring Platform </w:t>
            </w:r>
          </w:p>
          <w:p w14:paraId="1B5243F6" w14:textId="77777777" w:rsidR="00AC727B" w:rsidRPr="007E668D" w:rsidRDefault="00AC727B" w:rsidP="00541E74">
            <w:pPr>
              <w:numPr>
                <w:ilvl w:val="0"/>
                <w:numId w:val="12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Enterprise Office Platform </w:t>
            </w:r>
          </w:p>
          <w:p w14:paraId="3E05F57B" w14:textId="3893B16E" w:rsidR="00AC727B" w:rsidRPr="007E668D" w:rsidRDefault="00AC727B" w:rsidP="00541E74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Key Achievements:</w:t>
            </w:r>
          </w:p>
          <w:p w14:paraId="05A7439B" w14:textId="77777777" w:rsidR="00AC727B" w:rsidRPr="007E668D" w:rsidRDefault="00AC727B" w:rsidP="00541E74">
            <w:pPr>
              <w:numPr>
                <w:ilvl w:val="0"/>
                <w:numId w:val="13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Led development of multiple enterprise applications simultaneously. </w:t>
            </w:r>
          </w:p>
          <w:p w14:paraId="7CD95591" w14:textId="77777777" w:rsidR="00AC727B" w:rsidRPr="007E668D" w:rsidRDefault="00AC727B" w:rsidP="00541E74">
            <w:pPr>
              <w:numPr>
                <w:ilvl w:val="0"/>
                <w:numId w:val="13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Designed reusable Flutter architecture adopted by several company projects. </w:t>
            </w:r>
          </w:p>
          <w:p w14:paraId="38B487B9" w14:textId="77777777" w:rsidR="00AC727B" w:rsidRPr="007E668D" w:rsidRDefault="00AC727B" w:rsidP="00541E74">
            <w:pPr>
              <w:numPr>
                <w:ilvl w:val="0"/>
                <w:numId w:val="13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Delivered applications for Android and iOS from a single codebase. </w:t>
            </w:r>
          </w:p>
          <w:p w14:paraId="00C79B5A" w14:textId="77777777" w:rsidR="00AC727B" w:rsidRPr="007E668D" w:rsidRDefault="00AC727B" w:rsidP="00541E74">
            <w:pPr>
              <w:numPr>
                <w:ilvl w:val="0"/>
                <w:numId w:val="13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Successfully integrated Firebase, MQTT, Google Maps, Biometric Authentication and Push Notification services. </w:t>
            </w:r>
          </w:p>
          <w:p w14:paraId="049F88B1" w14:textId="77777777" w:rsidR="00AC727B" w:rsidRPr="007E668D" w:rsidRDefault="00AC727B" w:rsidP="00541E74">
            <w:pPr>
              <w:numPr>
                <w:ilvl w:val="0"/>
                <w:numId w:val="13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Improved development efficiency by introducing reusable components and common project structures. </w:t>
            </w:r>
          </w:p>
          <w:p w14:paraId="774B9C3B" w14:textId="570AAA72" w:rsidR="00AC727B" w:rsidRPr="007E668D" w:rsidRDefault="00AC727B" w:rsidP="00541E74">
            <w:pPr>
              <w:numPr>
                <w:ilvl w:val="0"/>
                <w:numId w:val="13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>Participated in architecture discussions and technical decision making.</w:t>
            </w:r>
          </w:p>
          <w:p w14:paraId="4DF4E184" w14:textId="1DAE08C8" w:rsidR="00AC727B" w:rsidRPr="007E668D" w:rsidRDefault="00AC727B" w:rsidP="00541E74">
            <w:pPr>
              <w:pStyle w:val="Heading3"/>
              <w:rPr>
                <w:rFonts w:ascii="Times New Roman" w:hAnsi="Times New Roman"/>
                <w:color w:val="auto"/>
                <w:sz w:val="27"/>
                <w:szCs w:val="27"/>
                <w:lang w:val="en-US"/>
              </w:rPr>
            </w:pPr>
            <w:r w:rsidRPr="007E668D">
              <w:rPr>
                <w:rFonts w:ascii="Times New Roman" w:hAnsi="Times New Roman"/>
              </w:rPr>
              <w:t>Technologies:</w:t>
            </w:r>
          </w:p>
          <w:p w14:paraId="4F6C0FAC" w14:textId="68A1AE71" w:rsidR="00AC727B" w:rsidRPr="007E668D" w:rsidRDefault="00AC727B" w:rsidP="00541E74">
            <w:pPr>
              <w:pStyle w:val="NormalWeb"/>
            </w:pPr>
            <w:r w:rsidRPr="007E668D">
              <w:t>Flutter, Java, Kotlin, Swift, Firebase, MQTT, SQLite, REST API, Google Maps, Bloc, Azure, Biometric, AES-256</w:t>
            </w:r>
          </w:p>
        </w:tc>
      </w:tr>
      <w:tr w:rsidR="00AC727B" w:rsidRPr="007E668D" w14:paraId="565DF925" w14:textId="77777777" w:rsidTr="00925B8E">
        <w:tc>
          <w:tcPr>
            <w:tcW w:w="10111" w:type="dxa"/>
          </w:tcPr>
          <w:p w14:paraId="334B6725" w14:textId="6ED196A6" w:rsidR="00AC727B" w:rsidRPr="00674C13" w:rsidRDefault="00AC727B" w:rsidP="007A0F80">
            <w:pPr>
              <w:pStyle w:val="Heading1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 w:rsidRPr="00674C1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Company: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Pr="00AC727B">
              <w:rPr>
                <w:rFonts w:ascii="Times New Roman" w:hAnsi="Times New Roman"/>
                <w:sz w:val="24"/>
                <w:szCs w:val="24"/>
              </w:rPr>
              <w:t>im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AC727B"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 w:rsidRPr="00AC727B">
              <w:rPr>
                <w:rFonts w:ascii="Times New Roman" w:hAnsi="Times New Roman"/>
                <w:sz w:val="24"/>
                <w:szCs w:val="24"/>
              </w:rPr>
              <w:t>ech</w:t>
            </w:r>
            <w:proofErr w:type="spellEnd"/>
            <w:r w:rsidRPr="00AC727B">
              <w:rPr>
                <w:rStyle w:val="Strong"/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74C13">
              <w:rPr>
                <w:rStyle w:val="Strong"/>
                <w:rFonts w:ascii="Times New Roman" w:hAnsi="Times New Roman"/>
                <w:sz w:val="24"/>
                <w:szCs w:val="24"/>
              </w:rPr>
              <w:t>(Nov 202</w:t>
            </w:r>
            <w:r w:rsidRPr="00674C13">
              <w:rPr>
                <w:rStyle w:val="Strong"/>
                <w:sz w:val="24"/>
                <w:szCs w:val="24"/>
              </w:rPr>
              <w:t>1</w:t>
            </w:r>
            <w:r w:rsidRPr="00674C13"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 – Mar 202</w:t>
            </w:r>
            <w:r w:rsidRPr="00674C13">
              <w:rPr>
                <w:rStyle w:val="Strong"/>
                <w:sz w:val="24"/>
                <w:szCs w:val="24"/>
              </w:rPr>
              <w:t>3</w:t>
            </w:r>
            <w:r w:rsidRPr="00674C13">
              <w:rPr>
                <w:rStyle w:val="Strong"/>
                <w:rFonts w:ascii="Times New Roman" w:hAnsi="Times New Roman"/>
                <w:sz w:val="24"/>
                <w:szCs w:val="24"/>
              </w:rPr>
              <w:t>)</w:t>
            </w:r>
          </w:p>
          <w:p w14:paraId="1257E784" w14:textId="73032167" w:rsidR="00AC727B" w:rsidRPr="007E668D" w:rsidRDefault="00AC727B" w:rsidP="007A0F80">
            <w:pPr>
              <w:pStyle w:val="NormalWeb"/>
              <w:rPr>
                <w:rStyle w:val="Strong"/>
              </w:rPr>
            </w:pPr>
            <w:r w:rsidRPr="007E668D">
              <w:rPr>
                <w:rStyle w:val="Strong"/>
              </w:rPr>
              <w:t xml:space="preserve">Position: </w:t>
            </w:r>
            <w:r w:rsidRPr="00B04C20">
              <w:rPr>
                <w:rStyle w:val="Strong"/>
              </w:rPr>
              <w:t>Flutter Technical Lead</w:t>
            </w:r>
          </w:p>
          <w:p w14:paraId="751DDFDB" w14:textId="51596AED" w:rsidR="00AC727B" w:rsidRPr="007E668D" w:rsidRDefault="00AC727B" w:rsidP="007A0F80">
            <w:pPr>
              <w:pStyle w:val="NormalWeb"/>
            </w:pPr>
            <w:r w:rsidRPr="007E668D">
              <w:rPr>
                <w:rStyle w:val="Strong"/>
              </w:rPr>
              <w:t>Responsibilities:</w:t>
            </w:r>
          </w:p>
          <w:p w14:paraId="1621C794" w14:textId="77777777" w:rsidR="00AC727B" w:rsidRPr="007E668D" w:rsidRDefault="00AC727B" w:rsidP="007A0F80">
            <w:pPr>
              <w:numPr>
                <w:ilvl w:val="0"/>
                <w:numId w:val="2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  <w:szCs w:val="22"/>
              </w:rPr>
            </w:pP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 xml:space="preserve">Developed enterprise office application for MB Bank. </w:t>
            </w:r>
          </w:p>
          <w:p w14:paraId="28F2255A" w14:textId="77777777" w:rsidR="00AC727B" w:rsidRPr="007E668D" w:rsidRDefault="00AC727B" w:rsidP="007A0F80">
            <w:pPr>
              <w:numPr>
                <w:ilvl w:val="0"/>
                <w:numId w:val="2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  <w:szCs w:val="22"/>
              </w:rPr>
            </w:pP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 xml:space="preserve">Implemented digital document workflow. </w:t>
            </w:r>
          </w:p>
          <w:p w14:paraId="6C8FA417" w14:textId="11A1C8F0" w:rsidR="00AC727B" w:rsidRPr="007E668D" w:rsidRDefault="00AC727B" w:rsidP="007A0F80">
            <w:pPr>
              <w:numPr>
                <w:ilvl w:val="0"/>
                <w:numId w:val="2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  <w:szCs w:val="22"/>
              </w:rPr>
            </w:pP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 xml:space="preserve">Integrated Viettel CA digital signature. </w:t>
            </w:r>
          </w:p>
          <w:p w14:paraId="5D97019C" w14:textId="77777777" w:rsidR="00AC727B" w:rsidRPr="007E668D" w:rsidRDefault="00AC727B" w:rsidP="007A0F80">
            <w:pPr>
              <w:numPr>
                <w:ilvl w:val="0"/>
                <w:numId w:val="2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  <w:szCs w:val="22"/>
              </w:rPr>
            </w:pP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 xml:space="preserve">Developed biometric authentication. </w:t>
            </w:r>
          </w:p>
          <w:p w14:paraId="0525B63C" w14:textId="77777777" w:rsidR="00AC727B" w:rsidRPr="007E668D" w:rsidRDefault="00AC727B" w:rsidP="007A0F80">
            <w:pPr>
              <w:numPr>
                <w:ilvl w:val="0"/>
                <w:numId w:val="2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  <w:szCs w:val="22"/>
              </w:rPr>
            </w:pP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 xml:space="preserve">Optimized Flutter application performance. </w:t>
            </w:r>
          </w:p>
          <w:p w14:paraId="12CCD93E" w14:textId="2AF5FE7E" w:rsidR="00AC727B" w:rsidRPr="007E668D" w:rsidRDefault="00AC727B" w:rsidP="007A0F80">
            <w:pPr>
              <w:numPr>
                <w:ilvl w:val="0"/>
                <w:numId w:val="2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  <w:szCs w:val="22"/>
              </w:rPr>
            </w:pP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 xml:space="preserve">Collaborated with backend and business teams. </w:t>
            </w:r>
          </w:p>
          <w:p w14:paraId="044E7EC4" w14:textId="0A1B6C55" w:rsidR="00AC727B" w:rsidRPr="007E668D" w:rsidRDefault="00AC727B" w:rsidP="007A0F80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</w:rPr>
              <w:t>s</w:t>
            </w:r>
            <w:r w:rsidRPr="007E668D">
              <w:rPr>
                <w:rFonts w:ascii="Times New Roman" w:hAnsi="Times New Roman"/>
              </w:rPr>
              <w:t>:</w:t>
            </w:r>
          </w:p>
          <w:p w14:paraId="3A30FC5E" w14:textId="62854423" w:rsidR="00AC727B" w:rsidRPr="007E668D" w:rsidRDefault="00AC727B" w:rsidP="007A0F80">
            <w:pPr>
              <w:pStyle w:val="ListParagraph"/>
              <w:numPr>
                <w:ilvl w:val="0"/>
                <w:numId w:val="2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MB</w:t>
            </w:r>
            <w:r w:rsidRPr="00B04C20"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  <w:proofErr w:type="spellEnd"/>
            <w:r w:rsidRPr="00B04C20">
              <w:rPr>
                <w:rFonts w:ascii="Times New Roman" w:hAnsi="Times New Roman" w:cs="Times New Roman"/>
                <w:sz w:val="24"/>
                <w:szCs w:val="24"/>
              </w:rPr>
              <w:t xml:space="preserve"> Client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7E668D"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>ffice</w:t>
            </w:r>
            <w:proofErr w:type="spellEnd"/>
            <w:r w:rsidRPr="007E668D">
              <w:rPr>
                <w:rFonts w:ascii="Times New Roman" w:hAnsi="Times New Roman" w:cs="Times New Roman"/>
                <w:sz w:val="22"/>
                <w:szCs w:val="22"/>
              </w:rPr>
              <w:t xml:space="preserve"> (Nov 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 xml:space="preserve"> – Mar 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87340FB" w14:textId="2A8CA86E" w:rsidR="00AC727B" w:rsidRPr="007E668D" w:rsidRDefault="00AC727B" w:rsidP="007A0F80">
            <w:pPr>
              <w:pStyle w:val="ListParagraph"/>
              <w:numPr>
                <w:ilvl w:val="0"/>
                <w:numId w:val="2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04C20">
              <w:rPr>
                <w:rFonts w:ascii="Times New Roman" w:hAnsi="Times New Roman" w:cs="Times New Roman"/>
                <w:sz w:val="24"/>
                <w:szCs w:val="24"/>
              </w:rPr>
              <w:t>LPBank</w:t>
            </w:r>
            <w:proofErr w:type="spellEnd"/>
            <w:r w:rsidRPr="00B04C20">
              <w:rPr>
                <w:rFonts w:ascii="Times New Roman" w:hAnsi="Times New Roman" w:cs="Times New Roman"/>
                <w:sz w:val="24"/>
                <w:szCs w:val="24"/>
              </w:rPr>
              <w:t xml:space="preserve"> Client</w:t>
            </w:r>
            <w:r>
              <w:t xml:space="preserve">:  </w:t>
            </w:r>
            <w:proofErr w:type="spellStart"/>
            <w:r w:rsidRPr="007E668D"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>ffice</w:t>
            </w:r>
            <w:proofErr w:type="spellEnd"/>
            <w:r w:rsidRPr="007E668D">
              <w:rPr>
                <w:rFonts w:ascii="Times New Roman" w:hAnsi="Times New Roman" w:cs="Times New Roman"/>
                <w:sz w:val="22"/>
                <w:szCs w:val="22"/>
              </w:rPr>
              <w:t xml:space="preserve"> (Aug 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 xml:space="preserve"> – Mar 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7E668D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7B6D0E6" w14:textId="35F9B298" w:rsidR="00AC727B" w:rsidRPr="007E668D" w:rsidRDefault="00AC727B" w:rsidP="007A0F80">
            <w:pPr>
              <w:pStyle w:val="NormalWeb"/>
            </w:pPr>
            <w:r w:rsidRPr="007E668D">
              <w:rPr>
                <w:rStyle w:val="Strong"/>
              </w:rPr>
              <w:t>Technologies:</w:t>
            </w:r>
          </w:p>
          <w:p w14:paraId="70DB7EDD" w14:textId="49AD1F97" w:rsidR="00AC727B" w:rsidRPr="007E668D" w:rsidRDefault="00AC727B" w:rsidP="007A0F80">
            <w:pPr>
              <w:pStyle w:val="NormalWeb"/>
            </w:pPr>
            <w:r w:rsidRPr="007E668D">
              <w:t>Flutter, Android, Swift, Viettel CA, REST API, Biometric</w:t>
            </w:r>
          </w:p>
          <w:p w14:paraId="360E1C3C" w14:textId="77777777" w:rsidR="00AC727B" w:rsidRPr="007E668D" w:rsidRDefault="00AC727B" w:rsidP="00541E74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727B" w:rsidRPr="007E668D" w14:paraId="67309E63" w14:textId="77777777" w:rsidTr="00925B8E">
        <w:tc>
          <w:tcPr>
            <w:tcW w:w="10111" w:type="dxa"/>
          </w:tcPr>
          <w:p w14:paraId="16C28BED" w14:textId="5FF14C1B" w:rsidR="00AC727B" w:rsidRPr="00674C13" w:rsidRDefault="00AC727B" w:rsidP="00541E74">
            <w:pPr>
              <w:pStyle w:val="Heading1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 w:rsidRPr="00674C1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Company: EARLY START </w:t>
            </w:r>
            <w:r w:rsidRPr="00674C13">
              <w:rPr>
                <w:rStyle w:val="Strong"/>
                <w:rFonts w:ascii="Times New Roman" w:hAnsi="Times New Roman"/>
                <w:sz w:val="24"/>
                <w:szCs w:val="24"/>
              </w:rPr>
              <w:t>(Aug 202</w:t>
            </w:r>
            <w:r w:rsidRPr="00674C13">
              <w:rPr>
                <w:rStyle w:val="Strong"/>
                <w:sz w:val="24"/>
                <w:szCs w:val="24"/>
              </w:rPr>
              <w:t>0</w:t>
            </w:r>
            <w:r w:rsidRPr="00674C13"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 – Oct 202</w:t>
            </w:r>
            <w:r w:rsidRPr="00674C13">
              <w:rPr>
                <w:rStyle w:val="Strong"/>
                <w:sz w:val="24"/>
                <w:szCs w:val="24"/>
              </w:rPr>
              <w:t>1</w:t>
            </w:r>
            <w:r w:rsidRPr="00674C13">
              <w:rPr>
                <w:rStyle w:val="Strong"/>
                <w:rFonts w:ascii="Times New Roman" w:hAnsi="Times New Roman"/>
                <w:sz w:val="24"/>
                <w:szCs w:val="24"/>
              </w:rPr>
              <w:t>)</w:t>
            </w:r>
          </w:p>
          <w:p w14:paraId="5B1A5573" w14:textId="7796F8B8" w:rsidR="00AC727B" w:rsidRPr="007E668D" w:rsidRDefault="00AC727B" w:rsidP="00541E74">
            <w:pPr>
              <w:pStyle w:val="NormalWeb"/>
            </w:pPr>
            <w:r w:rsidRPr="007E668D">
              <w:rPr>
                <w:rStyle w:val="Strong"/>
              </w:rPr>
              <w:t xml:space="preserve">Position: Lead Mobile Developer </w:t>
            </w:r>
          </w:p>
          <w:p w14:paraId="1C4CF8DE" w14:textId="5630D896" w:rsidR="00AC727B" w:rsidRPr="007E668D" w:rsidRDefault="00AC727B" w:rsidP="00541E74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  <w:sz w:val="24"/>
                <w:szCs w:val="24"/>
              </w:rPr>
              <w:t>Responsibilities</w:t>
            </w:r>
            <w:r w:rsidRPr="007E668D">
              <w:rPr>
                <w:rFonts w:ascii="Times New Roman" w:hAnsi="Times New Roman"/>
              </w:rPr>
              <w:t>:</w:t>
            </w:r>
          </w:p>
          <w:p w14:paraId="45275D4D" w14:textId="58833419" w:rsidR="009431E8" w:rsidRPr="009431E8" w:rsidRDefault="009431E8" w:rsidP="009431E8">
            <w:pPr>
              <w:numPr>
                <w:ilvl w:val="0"/>
                <w:numId w:val="1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9431E8">
              <w:rPr>
                <w:rFonts w:ascii="Times New Roman" w:hAnsi="Times New Roman" w:cs="Times New Roman"/>
                <w:sz w:val="24"/>
                <w:szCs w:val="24"/>
              </w:rPr>
              <w:t xml:space="preserve">Managed a team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431E8">
              <w:rPr>
                <w:rFonts w:ascii="Times New Roman" w:hAnsi="Times New Roman" w:cs="Times New Roman"/>
                <w:sz w:val="24"/>
                <w:szCs w:val="24"/>
              </w:rPr>
              <w:t xml:space="preserve"> mobile developers.</w:t>
            </w:r>
          </w:p>
          <w:p w14:paraId="4FF41931" w14:textId="419BD869" w:rsidR="00AC727B" w:rsidRPr="007E668D" w:rsidRDefault="00AC727B" w:rsidP="00541E74">
            <w:pPr>
              <w:numPr>
                <w:ilvl w:val="0"/>
                <w:numId w:val="1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Develop educational mobile applications for children. </w:t>
            </w:r>
          </w:p>
          <w:p w14:paraId="62773DA6" w14:textId="77777777" w:rsidR="00AC727B" w:rsidRPr="007E668D" w:rsidRDefault="00AC727B" w:rsidP="00541E74">
            <w:pPr>
              <w:numPr>
                <w:ilvl w:val="0"/>
                <w:numId w:val="1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Maintain Android and iOS codebases. </w:t>
            </w:r>
          </w:p>
          <w:p w14:paraId="1384E2C6" w14:textId="77777777" w:rsidR="00AC727B" w:rsidRPr="007E668D" w:rsidRDefault="00AC727B" w:rsidP="00541E74">
            <w:pPr>
              <w:numPr>
                <w:ilvl w:val="0"/>
                <w:numId w:val="1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Optimize multimedia playback performance. </w:t>
            </w:r>
          </w:p>
          <w:p w14:paraId="6BFC74C2" w14:textId="77777777" w:rsidR="00AC727B" w:rsidRPr="007E668D" w:rsidRDefault="00AC727B" w:rsidP="00541E74">
            <w:pPr>
              <w:numPr>
                <w:ilvl w:val="0"/>
                <w:numId w:val="1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Implement interactive learning features. </w:t>
            </w:r>
          </w:p>
          <w:p w14:paraId="4F182478" w14:textId="77777777" w:rsidR="00AC727B" w:rsidRPr="007E668D" w:rsidRDefault="00AC727B" w:rsidP="00541E74">
            <w:pPr>
              <w:numPr>
                <w:ilvl w:val="0"/>
                <w:numId w:val="1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Collaborate with UI/UX designers to improve user experience. </w:t>
            </w:r>
          </w:p>
          <w:p w14:paraId="6C3C024E" w14:textId="77777777" w:rsidR="00AC727B" w:rsidRPr="007E668D" w:rsidRDefault="00AC727B" w:rsidP="00541E74">
            <w:pPr>
              <w:numPr>
                <w:ilvl w:val="0"/>
                <w:numId w:val="14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Support release management and production maintenance. </w:t>
            </w:r>
          </w:p>
          <w:p w14:paraId="55316E0F" w14:textId="148F934B" w:rsidR="00AC727B" w:rsidRPr="007E668D" w:rsidRDefault="00AC727B" w:rsidP="00541E74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 w:rsidRPr="007E668D">
              <w:rPr>
                <w:rFonts w:ascii="Times New Roman" w:hAnsi="Times New Roman"/>
                <w:sz w:val="24"/>
                <w:szCs w:val="24"/>
              </w:rPr>
              <w:t>Projects:</w:t>
            </w:r>
          </w:p>
          <w:p w14:paraId="64581BE0" w14:textId="77777777" w:rsidR="00AC727B" w:rsidRPr="007E668D" w:rsidRDefault="00AC727B" w:rsidP="00541E74">
            <w:pPr>
              <w:numPr>
                <w:ilvl w:val="0"/>
                <w:numId w:val="15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Monkey Stories </w:t>
            </w:r>
          </w:p>
          <w:p w14:paraId="233245D4" w14:textId="77777777" w:rsidR="00AC727B" w:rsidRPr="007E668D" w:rsidRDefault="00AC727B" w:rsidP="00541E74">
            <w:pPr>
              <w:numPr>
                <w:ilvl w:val="0"/>
                <w:numId w:val="15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68D">
              <w:rPr>
                <w:rFonts w:ascii="Times New Roman" w:hAnsi="Times New Roman" w:cs="Times New Roman"/>
                <w:sz w:val="24"/>
                <w:szCs w:val="24"/>
              </w:rPr>
              <w:t>VMonkey</w:t>
            </w:r>
            <w:proofErr w:type="spellEnd"/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AADAD9B" w14:textId="1B693156" w:rsidR="00AC727B" w:rsidRPr="007E668D" w:rsidRDefault="00AC727B" w:rsidP="00541E74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  <w:sz w:val="24"/>
                <w:szCs w:val="24"/>
              </w:rPr>
              <w:t>Technologies</w:t>
            </w:r>
            <w:r w:rsidRPr="007E668D">
              <w:rPr>
                <w:rFonts w:ascii="Times New Roman" w:hAnsi="Times New Roman"/>
              </w:rPr>
              <w:t>:</w:t>
            </w:r>
          </w:p>
          <w:p w14:paraId="181DEBAF" w14:textId="04F60879" w:rsidR="00AC727B" w:rsidRDefault="00AC727B" w:rsidP="00541E74">
            <w:pPr>
              <w:pStyle w:val="NormalWeb"/>
            </w:pPr>
            <w:r w:rsidRPr="007E668D">
              <w:t>Android, Java, Swift, Cocos2d-x,</w:t>
            </w:r>
            <w:r>
              <w:t xml:space="preserve"> C++,</w:t>
            </w:r>
            <w:r w:rsidRPr="007E668D">
              <w:t xml:space="preserve"> SQLite, Media Framework, REST API</w:t>
            </w:r>
          </w:p>
          <w:p w14:paraId="374E93E4" w14:textId="219A0A6D" w:rsidR="00DD1025" w:rsidRDefault="00DD1025" w:rsidP="00DD1025">
            <w:pPr>
              <w:pStyle w:val="NormalWeb"/>
            </w:pPr>
            <w:r w:rsidRPr="00DD1025">
              <w:rPr>
                <w:b/>
                <w:bCs/>
              </w:rPr>
              <w:t>Achievements</w:t>
            </w:r>
            <w:r>
              <w:t>:</w:t>
            </w:r>
          </w:p>
          <w:p w14:paraId="131C6483" w14:textId="544BB134" w:rsidR="00DD1025" w:rsidRDefault="00DD1025" w:rsidP="00DD1025">
            <w:pPr>
              <w:pStyle w:val="NormalWeb"/>
            </w:pPr>
            <w:r>
              <w:t>• Successfully delivered learning applications for thousands of users.</w:t>
            </w:r>
          </w:p>
          <w:p w14:paraId="6DAFB81C" w14:textId="4348A0C0" w:rsidR="00DD1025" w:rsidRPr="007E668D" w:rsidRDefault="00DD1025" w:rsidP="00DD1025">
            <w:pPr>
              <w:pStyle w:val="NormalWeb"/>
            </w:pPr>
            <w:r>
              <w:t>• Improved application performance and stability.</w:t>
            </w:r>
          </w:p>
          <w:p w14:paraId="0A728A4F" w14:textId="436BDFF2" w:rsidR="00AC727B" w:rsidRPr="007E668D" w:rsidRDefault="00AC727B">
            <w:pPr>
              <w:pStyle w:val="TableText2"/>
              <w:shd w:val="clear" w:color="auto" w:fill="auto"/>
              <w:rPr>
                <w:rFonts w:ascii="Times New Roman" w:hAnsi="Times New Roman"/>
              </w:rPr>
            </w:pPr>
          </w:p>
        </w:tc>
      </w:tr>
      <w:tr w:rsidR="00AC727B" w:rsidRPr="007E668D" w14:paraId="5E1FD953" w14:textId="77777777" w:rsidTr="00925B8E">
        <w:tc>
          <w:tcPr>
            <w:tcW w:w="10111" w:type="dxa"/>
          </w:tcPr>
          <w:p w14:paraId="5A02D2FF" w14:textId="77777777" w:rsidR="00DD1025" w:rsidRDefault="00DD1025" w:rsidP="00674C13">
            <w:pPr>
              <w:pStyle w:val="NormalWeb"/>
              <w:rPr>
                <w:b/>
                <w:bCs/>
              </w:rPr>
            </w:pPr>
          </w:p>
          <w:p w14:paraId="74BAF27D" w14:textId="2D8ECAB2" w:rsidR="00AC727B" w:rsidRPr="007E668D" w:rsidRDefault="00AC727B" w:rsidP="00674C13">
            <w:pPr>
              <w:pStyle w:val="NormalWeb"/>
            </w:pPr>
            <w:r w:rsidRPr="00674C13">
              <w:rPr>
                <w:b/>
                <w:bCs/>
              </w:rPr>
              <w:t>Company: VNET / SONHA GROUP</w:t>
            </w:r>
            <w:r>
              <w:t xml:space="preserve"> </w:t>
            </w:r>
            <w:r w:rsidRPr="007E668D">
              <w:rPr>
                <w:rStyle w:val="Strong"/>
              </w:rPr>
              <w:t>(Feb 2021 – Aug 2021)</w:t>
            </w:r>
          </w:p>
          <w:p w14:paraId="3888F4AB" w14:textId="348A80AC" w:rsidR="00AC727B" w:rsidRPr="007E668D" w:rsidRDefault="00AC727B" w:rsidP="00674C13">
            <w:pPr>
              <w:pStyle w:val="NormalWeb"/>
            </w:pPr>
            <w:r w:rsidRPr="007E668D">
              <w:rPr>
                <w:rStyle w:val="Strong"/>
              </w:rPr>
              <w:t xml:space="preserve">Position: Android Team Leader </w:t>
            </w:r>
            <w:r w:rsidRPr="007E668D">
              <w:t>Responsibilities:</w:t>
            </w:r>
          </w:p>
          <w:p w14:paraId="791F17D0" w14:textId="77777777" w:rsidR="00AC727B" w:rsidRPr="007E668D" w:rsidRDefault="00AC727B" w:rsidP="00EC76BE">
            <w:pPr>
              <w:numPr>
                <w:ilvl w:val="0"/>
                <w:numId w:val="16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Lead Android development for GPS tracking products. </w:t>
            </w:r>
          </w:p>
          <w:p w14:paraId="38E182A5" w14:textId="77777777" w:rsidR="00AC727B" w:rsidRPr="007E668D" w:rsidRDefault="00AC727B" w:rsidP="00EC76BE">
            <w:pPr>
              <w:numPr>
                <w:ilvl w:val="0"/>
                <w:numId w:val="16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Coordinate development activities for dealer-specific applications. </w:t>
            </w:r>
          </w:p>
          <w:p w14:paraId="3E5DC5FD" w14:textId="77777777" w:rsidR="00AC727B" w:rsidRPr="007E668D" w:rsidRDefault="00AC727B" w:rsidP="00EC76BE">
            <w:pPr>
              <w:numPr>
                <w:ilvl w:val="0"/>
                <w:numId w:val="16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Analyze customer requirements and prepare technical specifications. </w:t>
            </w:r>
          </w:p>
          <w:p w14:paraId="2E8150C8" w14:textId="77777777" w:rsidR="00AC727B" w:rsidRPr="007E668D" w:rsidRDefault="00AC727B" w:rsidP="00EC76BE">
            <w:pPr>
              <w:numPr>
                <w:ilvl w:val="0"/>
                <w:numId w:val="16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Design system modules and participate in architecture discussions. </w:t>
            </w:r>
          </w:p>
          <w:p w14:paraId="3204C247" w14:textId="77777777" w:rsidR="00AC727B" w:rsidRPr="007E668D" w:rsidRDefault="00AC727B" w:rsidP="00EC76BE">
            <w:pPr>
              <w:numPr>
                <w:ilvl w:val="0"/>
                <w:numId w:val="16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Maintain applications serving thousands of enterprise customers. </w:t>
            </w:r>
          </w:p>
          <w:p w14:paraId="7B9DEB6A" w14:textId="3C76BE23" w:rsidR="00AC727B" w:rsidRPr="007E668D" w:rsidRDefault="00AC727B" w:rsidP="00EC76BE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Key Achievements:</w:t>
            </w:r>
          </w:p>
          <w:p w14:paraId="745D489A" w14:textId="77777777" w:rsidR="00AC727B" w:rsidRPr="007E668D" w:rsidRDefault="00AC727B" w:rsidP="00EC76BE">
            <w:pPr>
              <w:numPr>
                <w:ilvl w:val="0"/>
                <w:numId w:val="17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Led Android development for over 20 customized dealer applications. </w:t>
            </w:r>
          </w:p>
          <w:p w14:paraId="39B728F7" w14:textId="77777777" w:rsidR="00AC727B" w:rsidRPr="007E668D" w:rsidRDefault="00AC727B" w:rsidP="00EC76BE">
            <w:pPr>
              <w:numPr>
                <w:ilvl w:val="0"/>
                <w:numId w:val="17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Built reusable GPS tracking modules shared across multiple products. </w:t>
            </w:r>
          </w:p>
          <w:p w14:paraId="013B1133" w14:textId="4C1C1FD4" w:rsidR="00AC727B" w:rsidRPr="007E668D" w:rsidRDefault="00AC727B" w:rsidP="00925B8E">
            <w:pPr>
              <w:numPr>
                <w:ilvl w:val="0"/>
                <w:numId w:val="17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Integrated Google Maps, MQTT and real-time vehicle tracking. </w:t>
            </w:r>
          </w:p>
          <w:p w14:paraId="41441AE2" w14:textId="51070E07" w:rsidR="00AC727B" w:rsidRPr="007E668D" w:rsidRDefault="00AC727B" w:rsidP="00925B8E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 w:rsidRPr="007E668D">
              <w:rPr>
                <w:rFonts w:ascii="Times New Roman" w:hAnsi="Times New Roman"/>
                <w:sz w:val="24"/>
                <w:szCs w:val="24"/>
              </w:rPr>
              <w:lastRenderedPageBreak/>
              <w:t>Projects:</w:t>
            </w:r>
          </w:p>
          <w:p w14:paraId="6DFDEB98" w14:textId="27D14E5A" w:rsidR="00AC727B" w:rsidRPr="00674C13" w:rsidRDefault="00AC727B" w:rsidP="00925B8E">
            <w:pPr>
              <w:pStyle w:val="ListParagraph"/>
              <w:numPr>
                <w:ilvl w:val="0"/>
                <w:numId w:val="17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4C13">
              <w:rPr>
                <w:rFonts w:ascii="Times New Roman" w:hAnsi="Times New Roman" w:cs="Times New Roman"/>
                <w:sz w:val="24"/>
                <w:szCs w:val="24"/>
              </w:rPr>
              <w:t>VnetGPS</w:t>
            </w:r>
            <w:proofErr w:type="spellEnd"/>
          </w:p>
          <w:p w14:paraId="04D6009A" w14:textId="3CA68E46" w:rsidR="00AC727B" w:rsidRPr="00674C13" w:rsidRDefault="00AC727B" w:rsidP="00925B8E">
            <w:pPr>
              <w:pStyle w:val="ListParagraph"/>
              <w:numPr>
                <w:ilvl w:val="0"/>
                <w:numId w:val="17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4C13">
              <w:rPr>
                <w:rFonts w:ascii="Times New Roman" w:hAnsi="Times New Roman" w:cs="Times New Roman"/>
                <w:sz w:val="24"/>
                <w:szCs w:val="24"/>
              </w:rPr>
              <w:t>TopGPS</w:t>
            </w:r>
            <w:proofErr w:type="spellEnd"/>
          </w:p>
          <w:p w14:paraId="460DD092" w14:textId="77777777" w:rsidR="00AC727B" w:rsidRPr="007E668D" w:rsidRDefault="00AC727B" w:rsidP="00EC76BE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Technologies</w:t>
            </w:r>
          </w:p>
          <w:p w14:paraId="4F3923D1" w14:textId="268E31D8" w:rsidR="00AC727B" w:rsidRPr="007E668D" w:rsidRDefault="00AC727B" w:rsidP="00EC76BE">
            <w:pPr>
              <w:pStyle w:val="NormalWeb"/>
            </w:pPr>
            <w:r w:rsidRPr="007E668D">
              <w:t>Java, Android, Swift, Firebase, MQTT, Google Maps, REST API, SQLite</w:t>
            </w:r>
          </w:p>
        </w:tc>
      </w:tr>
      <w:tr w:rsidR="00AC727B" w:rsidRPr="007E668D" w14:paraId="04DC2E8B" w14:textId="77777777" w:rsidTr="00925B8E">
        <w:tc>
          <w:tcPr>
            <w:tcW w:w="10111" w:type="dxa"/>
          </w:tcPr>
          <w:p w14:paraId="72206857" w14:textId="77777777" w:rsidR="00AC727B" w:rsidRDefault="00AC727B" w:rsidP="00674C13">
            <w:pPr>
              <w:pStyle w:val="NormalWeb"/>
            </w:pPr>
          </w:p>
          <w:p w14:paraId="7159305F" w14:textId="03F892B2" w:rsidR="00AC727B" w:rsidRPr="007E668D" w:rsidRDefault="00AC727B" w:rsidP="00674C13">
            <w:pPr>
              <w:pStyle w:val="NormalWeb"/>
            </w:pPr>
            <w:r w:rsidRPr="007E668D">
              <w:t>Company: FPT SOFTWARE</w:t>
            </w:r>
            <w:r>
              <w:t xml:space="preserve"> </w:t>
            </w:r>
            <w:r w:rsidRPr="007E668D">
              <w:rPr>
                <w:rStyle w:val="Strong"/>
              </w:rPr>
              <w:t>(Feb 2018 – Feb 2021)</w:t>
            </w:r>
          </w:p>
          <w:p w14:paraId="22AE855F" w14:textId="0988B22E" w:rsidR="00AC727B" w:rsidRPr="007E668D" w:rsidRDefault="00AC727B" w:rsidP="00EC76BE">
            <w:pPr>
              <w:pStyle w:val="NormalWeb"/>
            </w:pPr>
            <w:r w:rsidRPr="007E668D">
              <w:rPr>
                <w:rStyle w:val="Strong"/>
              </w:rPr>
              <w:t xml:space="preserve">Position: Senior Embedded Software Engineer / Mobile Engineer </w:t>
            </w:r>
          </w:p>
          <w:p w14:paraId="1C3F45B6" w14:textId="77777777" w:rsidR="00AC727B" w:rsidRPr="007E668D" w:rsidRDefault="00AC727B" w:rsidP="00EC76BE">
            <w:pPr>
              <w:pStyle w:val="NormalWeb"/>
            </w:pPr>
            <w:r w:rsidRPr="007E668D">
              <w:t>Worked on multiple automotive software projects for Panasonic and international customers, developing embedded software, Linux applications and automotive infotainment systems following AUTOSAR, ASPICE and ISO 26262 standards.</w:t>
            </w:r>
          </w:p>
          <w:p w14:paraId="4262136F" w14:textId="0D9D4AC6" w:rsidR="00AC727B" w:rsidRPr="007E668D" w:rsidRDefault="00AC727B" w:rsidP="00EC76BE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Responsibilities:</w:t>
            </w:r>
          </w:p>
          <w:p w14:paraId="47906BA1" w14:textId="77777777" w:rsidR="00AC727B" w:rsidRPr="007E668D" w:rsidRDefault="00AC727B" w:rsidP="00EC76BE">
            <w:pPr>
              <w:numPr>
                <w:ilvl w:val="0"/>
                <w:numId w:val="1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Designed and developed embedded software using C/C++. </w:t>
            </w:r>
          </w:p>
          <w:p w14:paraId="0A7DE552" w14:textId="77777777" w:rsidR="00AC727B" w:rsidRPr="007E668D" w:rsidRDefault="00AC727B" w:rsidP="00EC76BE">
            <w:pPr>
              <w:numPr>
                <w:ilvl w:val="0"/>
                <w:numId w:val="1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Developed Bluetooth, multimedia and communication modules for automotive infotainment systems. </w:t>
            </w:r>
          </w:p>
          <w:p w14:paraId="1AD3287F" w14:textId="77777777" w:rsidR="00AC727B" w:rsidRPr="007E668D" w:rsidRDefault="00AC727B" w:rsidP="00EC76BE">
            <w:pPr>
              <w:numPr>
                <w:ilvl w:val="0"/>
                <w:numId w:val="1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Participated in software architecture and detailed design. </w:t>
            </w:r>
          </w:p>
          <w:p w14:paraId="31C56256" w14:textId="77777777" w:rsidR="00AC727B" w:rsidRPr="007E668D" w:rsidRDefault="00AC727B" w:rsidP="00EC76BE">
            <w:pPr>
              <w:numPr>
                <w:ilvl w:val="0"/>
                <w:numId w:val="1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Created technical documentation, design specifications and testing documents. </w:t>
            </w:r>
          </w:p>
          <w:p w14:paraId="7C5A3AAE" w14:textId="77777777" w:rsidR="00AC727B" w:rsidRPr="007E668D" w:rsidRDefault="00AC727B" w:rsidP="00EC76BE">
            <w:pPr>
              <w:numPr>
                <w:ilvl w:val="0"/>
                <w:numId w:val="1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Performed debugging, performance optimization and software maintenance. </w:t>
            </w:r>
          </w:p>
          <w:p w14:paraId="2C8A2351" w14:textId="77777777" w:rsidR="00AC727B" w:rsidRPr="007E668D" w:rsidRDefault="00AC727B" w:rsidP="00EC76BE">
            <w:pPr>
              <w:numPr>
                <w:ilvl w:val="0"/>
                <w:numId w:val="1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Developed internal automation tools using Python. </w:t>
            </w:r>
          </w:p>
          <w:p w14:paraId="4A79A8E0" w14:textId="77777777" w:rsidR="00AC727B" w:rsidRPr="007E668D" w:rsidRDefault="00AC727B" w:rsidP="00EC76BE">
            <w:pPr>
              <w:numPr>
                <w:ilvl w:val="0"/>
                <w:numId w:val="1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Collaborated with international customers and cross-functional engineering teams. </w:t>
            </w:r>
          </w:p>
          <w:p w14:paraId="38507A09" w14:textId="77777777" w:rsidR="00AC727B" w:rsidRPr="007E668D" w:rsidRDefault="00AC727B" w:rsidP="00EC76BE">
            <w:pPr>
              <w:numPr>
                <w:ilvl w:val="0"/>
                <w:numId w:val="1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Participated in code reviews and technical discussions. </w:t>
            </w:r>
          </w:p>
          <w:p w14:paraId="02666AE3" w14:textId="77777777" w:rsidR="00AC727B" w:rsidRPr="007E668D" w:rsidRDefault="00AC727B" w:rsidP="00EC76BE">
            <w:pPr>
              <w:numPr>
                <w:ilvl w:val="0"/>
                <w:numId w:val="1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Worked in ASPICE Level 3 development environments. </w:t>
            </w:r>
          </w:p>
          <w:p w14:paraId="2E1F421C" w14:textId="43C4BD70" w:rsidR="00AC727B" w:rsidRPr="007E668D" w:rsidRDefault="00AC727B" w:rsidP="00925B8E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 w:rsidRPr="007E668D">
              <w:rPr>
                <w:rFonts w:ascii="Times New Roman" w:hAnsi="Times New Roman"/>
                <w:sz w:val="24"/>
                <w:szCs w:val="24"/>
              </w:rPr>
              <w:t>Projects:</w:t>
            </w:r>
          </w:p>
          <w:p w14:paraId="115213C9" w14:textId="07D58760" w:rsidR="00AC727B" w:rsidRPr="007E668D" w:rsidRDefault="00AC727B" w:rsidP="00925B8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>AUTOSAR Safety Platform</w:t>
            </w:r>
          </w:p>
          <w:p w14:paraId="25B71A29" w14:textId="21C922DC" w:rsidR="00AC727B" w:rsidRPr="007E668D" w:rsidRDefault="00AC727B" w:rsidP="00925B8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>Panasonic Kingdom</w:t>
            </w:r>
          </w:p>
          <w:p w14:paraId="0B57CEEA" w14:textId="77777777" w:rsidR="00AC727B" w:rsidRPr="007E668D" w:rsidRDefault="00AC727B" w:rsidP="00925B8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Automation Tool </w:t>
            </w:r>
          </w:p>
          <w:p w14:paraId="02C2F441" w14:textId="77777777" w:rsidR="00AC727B" w:rsidRPr="007E668D" w:rsidRDefault="00AC727B" w:rsidP="00925B8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MIB3 Infotainment System </w:t>
            </w:r>
          </w:p>
          <w:p w14:paraId="3C4B26E4" w14:textId="42A9AF9D" w:rsidR="00AC727B" w:rsidRPr="007E668D" w:rsidRDefault="00AC727B" w:rsidP="00925B8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>A1 Platform</w:t>
            </w:r>
          </w:p>
          <w:p w14:paraId="3B40F5EC" w14:textId="4DF1FC3F" w:rsidR="00AC727B" w:rsidRPr="007E668D" w:rsidRDefault="00AC727B" w:rsidP="00925B8E">
            <w:pPr>
              <w:pStyle w:val="Heading3"/>
              <w:numPr>
                <w:ilvl w:val="0"/>
                <w:numId w:val="0"/>
              </w:numPr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Technologies:</w:t>
            </w:r>
          </w:p>
          <w:p w14:paraId="462730B5" w14:textId="29200F26" w:rsidR="00AC727B" w:rsidRPr="007E668D" w:rsidRDefault="00AC727B" w:rsidP="00EC76BE">
            <w:pPr>
              <w:pStyle w:val="NormalWeb"/>
            </w:pPr>
            <w:r w:rsidRPr="007E668D">
              <w:t>C, C++, Python, Embedded Linux, AUTOSAR, ISO 26262, ASPICE, Bluetooth, Ethernet, IPC, Qt, XML, Git, SVN</w:t>
            </w:r>
          </w:p>
          <w:p w14:paraId="06E11B2D" w14:textId="0D498D7E" w:rsidR="00AC727B" w:rsidRPr="007E668D" w:rsidRDefault="00AC727B">
            <w:pPr>
              <w:pStyle w:val="TableText2"/>
              <w:shd w:val="clear" w:color="auto" w:fill="auto"/>
              <w:rPr>
                <w:rFonts w:ascii="Times New Roman" w:hAnsi="Times New Roman"/>
              </w:rPr>
            </w:pPr>
          </w:p>
        </w:tc>
      </w:tr>
      <w:tr w:rsidR="00AC727B" w:rsidRPr="007E668D" w14:paraId="23EF4C39" w14:textId="77777777" w:rsidTr="00925B8E">
        <w:tc>
          <w:tcPr>
            <w:tcW w:w="10111" w:type="dxa"/>
          </w:tcPr>
          <w:p w14:paraId="24E2ED66" w14:textId="45BA2A4F" w:rsidR="00AC727B" w:rsidRPr="00674C13" w:rsidRDefault="00AC727B" w:rsidP="00925B8E">
            <w:pPr>
              <w:pStyle w:val="Heading1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 w:rsidRPr="00674C1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Company: VTI VIETNAM </w:t>
            </w:r>
            <w:r w:rsidRPr="00674C13">
              <w:rPr>
                <w:rStyle w:val="Strong"/>
                <w:rFonts w:ascii="Times New Roman" w:hAnsi="Times New Roman"/>
                <w:sz w:val="24"/>
                <w:szCs w:val="24"/>
              </w:rPr>
              <w:t>(Jul 2018 – May 2019)</w:t>
            </w:r>
          </w:p>
          <w:p w14:paraId="6F80D100" w14:textId="2C05DA0A" w:rsidR="00AC727B" w:rsidRPr="007E668D" w:rsidRDefault="00AC727B" w:rsidP="00925B8E">
            <w:pPr>
              <w:pStyle w:val="NormalWeb"/>
            </w:pPr>
            <w:r w:rsidRPr="007E668D">
              <w:rPr>
                <w:rStyle w:val="Strong"/>
              </w:rPr>
              <w:t>Position: Software Engineer</w:t>
            </w:r>
          </w:p>
          <w:p w14:paraId="3BDEDF87" w14:textId="77777777" w:rsidR="00AC727B" w:rsidRPr="007E668D" w:rsidRDefault="00AC727B" w:rsidP="00925B8E">
            <w:pPr>
              <w:pStyle w:val="NormalWeb"/>
            </w:pPr>
            <w:r w:rsidRPr="007E668D">
              <w:t>Developed desktop applications, industrial monitoring systems, AI utilities and embedded control software for Japanese customers.</w:t>
            </w:r>
          </w:p>
          <w:p w14:paraId="70321D46" w14:textId="77777777" w:rsidR="00AC727B" w:rsidRPr="007E668D" w:rsidRDefault="00AC727B" w:rsidP="00925B8E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Responsibilities</w:t>
            </w:r>
          </w:p>
          <w:p w14:paraId="4D9A0176" w14:textId="77777777" w:rsidR="00AC727B" w:rsidRPr="007E668D" w:rsidRDefault="00AC727B" w:rsidP="00925B8E">
            <w:pPr>
              <w:numPr>
                <w:ilvl w:val="0"/>
                <w:numId w:val="25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Designed desktop applications using Qt/C++. </w:t>
            </w:r>
          </w:p>
          <w:p w14:paraId="2836EF99" w14:textId="77777777" w:rsidR="00AC727B" w:rsidRPr="007E668D" w:rsidRDefault="00AC727B" w:rsidP="00925B8E">
            <w:pPr>
              <w:numPr>
                <w:ilvl w:val="0"/>
                <w:numId w:val="25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Developed industrial monitoring software. </w:t>
            </w:r>
          </w:p>
          <w:p w14:paraId="5E92915A" w14:textId="77777777" w:rsidR="00AC727B" w:rsidRPr="007E668D" w:rsidRDefault="00AC727B" w:rsidP="00925B8E">
            <w:pPr>
              <w:numPr>
                <w:ilvl w:val="0"/>
                <w:numId w:val="25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Designed PCB control systems. </w:t>
            </w:r>
          </w:p>
          <w:p w14:paraId="37DF228E" w14:textId="77777777" w:rsidR="00AC727B" w:rsidRPr="007E668D" w:rsidRDefault="00AC727B" w:rsidP="00925B8E">
            <w:pPr>
              <w:numPr>
                <w:ilvl w:val="0"/>
                <w:numId w:val="25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Developed AI-based translation applications. </w:t>
            </w:r>
          </w:p>
          <w:p w14:paraId="063D7AE8" w14:textId="77777777" w:rsidR="00AC727B" w:rsidRPr="007E668D" w:rsidRDefault="00AC727B" w:rsidP="00925B8E">
            <w:pPr>
              <w:numPr>
                <w:ilvl w:val="0"/>
                <w:numId w:val="25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Built hardware communication software using RS232. </w:t>
            </w:r>
          </w:p>
          <w:p w14:paraId="7FA0B72C" w14:textId="77777777" w:rsidR="00AC727B" w:rsidRPr="007E668D" w:rsidRDefault="00AC727B" w:rsidP="00925B8E">
            <w:pPr>
              <w:numPr>
                <w:ilvl w:val="0"/>
                <w:numId w:val="25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Worked closely with customers during requirement analysis. </w:t>
            </w:r>
          </w:p>
          <w:p w14:paraId="53A00938" w14:textId="6DA45B7C" w:rsidR="00AC727B" w:rsidRPr="007E668D" w:rsidRDefault="00AC727B" w:rsidP="00925B8E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>Projects:</w:t>
            </w:r>
          </w:p>
          <w:p w14:paraId="3D8E9B76" w14:textId="77777777" w:rsidR="00AC727B" w:rsidRPr="007E668D" w:rsidRDefault="00AC727B" w:rsidP="00925B8E">
            <w:pPr>
              <w:numPr>
                <w:ilvl w:val="0"/>
                <w:numId w:val="26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Translation AI </w:t>
            </w:r>
          </w:p>
          <w:p w14:paraId="22EEC9D9" w14:textId="77777777" w:rsidR="00AC727B" w:rsidRPr="007E668D" w:rsidRDefault="00AC727B" w:rsidP="00925B8E">
            <w:pPr>
              <w:numPr>
                <w:ilvl w:val="0"/>
                <w:numId w:val="26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Harmonic Control </w:t>
            </w:r>
          </w:p>
          <w:p w14:paraId="3DC2445A" w14:textId="77777777" w:rsidR="00AC727B" w:rsidRPr="007E668D" w:rsidRDefault="00AC727B" w:rsidP="00925B8E">
            <w:pPr>
              <w:numPr>
                <w:ilvl w:val="0"/>
                <w:numId w:val="26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VTI </w:t>
            </w:r>
            <w:proofErr w:type="spellStart"/>
            <w:r w:rsidRPr="007E668D">
              <w:rPr>
                <w:rFonts w:ascii="Times New Roman" w:hAnsi="Times New Roman" w:cs="Times New Roman"/>
                <w:sz w:val="24"/>
                <w:szCs w:val="24"/>
              </w:rPr>
              <w:t>SayHi</w:t>
            </w:r>
            <w:proofErr w:type="spellEnd"/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0C50536" w14:textId="77777777" w:rsidR="00AC727B" w:rsidRPr="007E668D" w:rsidRDefault="00AC727B" w:rsidP="00925B8E">
            <w:pPr>
              <w:numPr>
                <w:ilvl w:val="0"/>
                <w:numId w:val="26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RS Receiver </w:t>
            </w:r>
          </w:p>
          <w:p w14:paraId="0165E4A1" w14:textId="77777777" w:rsidR="00AC727B" w:rsidRPr="007E668D" w:rsidRDefault="00AC727B" w:rsidP="00925B8E">
            <w:pPr>
              <w:numPr>
                <w:ilvl w:val="0"/>
                <w:numId w:val="26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7E668D">
              <w:rPr>
                <w:rFonts w:ascii="Times New Roman" w:hAnsi="Times New Roman" w:cs="Times New Roman"/>
                <w:sz w:val="24"/>
                <w:szCs w:val="24"/>
              </w:rPr>
              <w:t xml:space="preserve">NSTEX Monitoring System </w:t>
            </w:r>
          </w:p>
          <w:p w14:paraId="3D009934" w14:textId="771AEA14" w:rsidR="00AC727B" w:rsidRPr="007E668D" w:rsidRDefault="00AC727B" w:rsidP="00925B8E">
            <w:pPr>
              <w:pStyle w:val="Heading3"/>
              <w:rPr>
                <w:rFonts w:ascii="Times New Roman" w:hAnsi="Times New Roman"/>
              </w:rPr>
            </w:pPr>
            <w:r w:rsidRPr="007E668D">
              <w:rPr>
                <w:rFonts w:ascii="Times New Roman" w:hAnsi="Times New Roman"/>
              </w:rPr>
              <w:t xml:space="preserve">Technologies: </w:t>
            </w:r>
          </w:p>
          <w:p w14:paraId="76F8B02B" w14:textId="40DAF0AC" w:rsidR="00AC727B" w:rsidRPr="007E668D" w:rsidRDefault="00AC727B" w:rsidP="00925B8E">
            <w:pPr>
              <w:pStyle w:val="NormalWeb"/>
            </w:pPr>
            <w:r w:rsidRPr="007E668D">
              <w:t>C++, Qt, Python, AI, YOLO, RS232, Arduino, Altium Designer</w:t>
            </w:r>
          </w:p>
          <w:p w14:paraId="0DF24FE2" w14:textId="16AE2618" w:rsidR="00AC727B" w:rsidRPr="007E668D" w:rsidRDefault="00AC727B">
            <w:pPr>
              <w:pStyle w:val="TableText2"/>
              <w:shd w:val="clear" w:color="auto" w:fill="auto"/>
              <w:rPr>
                <w:rFonts w:ascii="Times New Roman" w:hAnsi="Times New Roman"/>
              </w:rPr>
            </w:pPr>
          </w:p>
        </w:tc>
      </w:tr>
    </w:tbl>
    <w:p w14:paraId="483E6C17" w14:textId="3EA7D71E" w:rsidR="00D7025A" w:rsidRPr="007E668D" w:rsidRDefault="00D7025A">
      <w:pPr>
        <w:pStyle w:val="TableText2"/>
        <w:rPr>
          <w:rFonts w:ascii="Times New Roman" w:hAnsi="Times New Roman"/>
        </w:rPr>
      </w:pPr>
    </w:p>
    <w:p w14:paraId="47F475AF" w14:textId="0853A7F9" w:rsidR="00FD0B7F" w:rsidRPr="007E668D" w:rsidRDefault="00FD0B7F">
      <w:pPr>
        <w:pStyle w:val="TableText2"/>
        <w:rPr>
          <w:rFonts w:ascii="Times New Roman" w:hAnsi="Times New Roman"/>
        </w:rPr>
      </w:pPr>
    </w:p>
    <w:tbl>
      <w:tblPr>
        <w:tblW w:w="1096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800"/>
        <w:gridCol w:w="9161"/>
      </w:tblGrid>
      <w:tr w:rsidR="007E668D" w:rsidRPr="007E668D" w14:paraId="4043A57D" w14:textId="77777777" w:rsidTr="0065745E">
        <w:trPr>
          <w:trHeight w:val="425"/>
        </w:trPr>
        <w:tc>
          <w:tcPr>
            <w:tcW w:w="10961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76B60751" w14:textId="0BDD0BEC" w:rsidR="007E668D" w:rsidRPr="007E668D" w:rsidRDefault="007E668D" w:rsidP="0065745E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7E668D">
              <w:rPr>
                <w:rFonts w:ascii="Times New Roman" w:hAnsi="Times New Roman" w:cs="Times New Roman"/>
                <w:sz w:val="32"/>
                <w:szCs w:val="32"/>
              </w:rPr>
              <w:t>LANGUAGES</w:t>
            </w:r>
          </w:p>
        </w:tc>
      </w:tr>
      <w:tr w:rsidR="007E668D" w:rsidRPr="007E668D" w14:paraId="6A1E5453" w14:textId="77777777" w:rsidTr="0065745E">
        <w:trPr>
          <w:trHeight w:val="776"/>
        </w:trPr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2478EF7F" w14:textId="3BDAE9C4" w:rsidR="007E668D" w:rsidRPr="007E668D" w:rsidRDefault="007E668D" w:rsidP="0065745E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7E668D">
              <w:rPr>
                <w:rFonts w:ascii="Times New Roman" w:hAnsi="Times New Roman" w:cs="Times New Roman"/>
                <w:sz w:val="26"/>
                <w:szCs w:val="26"/>
              </w:rPr>
              <w:t>English</w:t>
            </w:r>
          </w:p>
        </w:tc>
        <w:tc>
          <w:tcPr>
            <w:tcW w:w="916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03813A3C" w14:textId="60FD785B" w:rsidR="00DD1025" w:rsidRPr="00DD1025" w:rsidRDefault="00DD1025" w:rsidP="00DD1025">
            <w:pPr>
              <w:pStyle w:val="TableText1"/>
              <w:rPr>
                <w:rFonts w:ascii="Times New Roman" w:hAnsi="Times New Roman" w:cs="Times New Roman"/>
                <w:sz w:val="24"/>
                <w:szCs w:val="24"/>
              </w:rPr>
            </w:pPr>
            <w:r w:rsidRPr="00DD1025">
              <w:rPr>
                <w:rFonts w:ascii="Times New Roman" w:hAnsi="Times New Roman" w:cs="Times New Roman"/>
                <w:sz w:val="24"/>
                <w:szCs w:val="24"/>
              </w:rPr>
              <w:t>Professional working proficiency</w:t>
            </w:r>
          </w:p>
          <w:p w14:paraId="4E889DE6" w14:textId="396573A7" w:rsidR="007E668D" w:rsidRPr="007E668D" w:rsidRDefault="007E668D" w:rsidP="007E668D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C5FB66E" w14:textId="77777777" w:rsidR="00FD0B7F" w:rsidRPr="007E668D" w:rsidRDefault="00FD0B7F">
      <w:pPr>
        <w:pStyle w:val="TableText2"/>
        <w:rPr>
          <w:rFonts w:ascii="Times New Roman" w:hAnsi="Times New Roman"/>
        </w:rPr>
      </w:pPr>
    </w:p>
    <w:sectPr w:rsidR="00FD0B7F" w:rsidRPr="007E668D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284" w:bottom="851" w:left="680" w:header="510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3BF74" w14:textId="77777777" w:rsidR="00A155E3" w:rsidRDefault="00A155E3">
      <w:r>
        <w:separator/>
      </w:r>
    </w:p>
  </w:endnote>
  <w:endnote w:type="continuationSeparator" w:id="0">
    <w:p w14:paraId="6100172E" w14:textId="77777777" w:rsidR="00A155E3" w:rsidRDefault="00A1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Noto Sans CJK SC Regular">
    <w:altName w:val="SimSun"/>
    <w:charset w:val="86"/>
    <w:family w:val="auto"/>
    <w:pitch w:val="default"/>
  </w:font>
  <w:font w:name="Lohit Devanagari">
    <w:altName w:val="Times New Roman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4B3AB" w14:textId="77777777" w:rsidR="003E2AB4" w:rsidRDefault="003E2AB4">
    <w:pPr>
      <w:pStyle w:val="Footer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5C82EF1" wp14:editId="5BBDB568">
              <wp:simplePos x="0" y="0"/>
              <wp:positionH relativeFrom="column">
                <wp:posOffset>-45720</wp:posOffset>
              </wp:positionH>
              <wp:positionV relativeFrom="paragraph">
                <wp:posOffset>67310</wp:posOffset>
              </wp:positionV>
              <wp:extent cx="6903720" cy="0"/>
              <wp:effectExtent l="11430" t="10160" r="9525" b="889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600" cap="sq">
                        <a:solidFill>
                          <a:srgbClr val="969696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ECEFE3" id="Line 3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3pt" to="54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" strokecolor="#969696" strokeweight=".35mm">
              <v:stroke joinstyle="miter" endcap="square"/>
            </v:line>
          </w:pict>
        </mc:Fallback>
      </mc:AlternateContent>
    </w:r>
  </w:p>
  <w:p w14:paraId="4C3D5DF8" w14:textId="77777777" w:rsidR="003E2AB4" w:rsidRDefault="003E2AB4">
    <w:pPr>
      <w:pStyle w:val="Footer"/>
    </w:pPr>
    <w:r>
      <w:t xml:space="preserve">CV_ </w:t>
    </w:r>
    <w:proofErr w:type="spellStart"/>
    <w:r>
      <w:t>Bui</w:t>
    </w:r>
    <w:proofErr w:type="spellEnd"/>
    <w:r>
      <w:t xml:space="preserve"> Xuan </w:t>
    </w:r>
    <w:proofErr w:type="spellStart"/>
    <w:r>
      <w:t>Truong_En</w:t>
    </w:r>
    <w:proofErr w:type="spellEnd"/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4E20CA">
      <w:rPr>
        <w:noProof/>
      </w:rPr>
      <w:t>9</w:t>
    </w:r>
    <w:r>
      <w:fldChar w:fldCharType="end"/>
    </w:r>
    <w:r>
      <w:t xml:space="preserve"> of </w:t>
    </w:r>
    <w:r>
      <w:fldChar w:fldCharType="begin"/>
    </w:r>
    <w:r>
      <w:instrText xml:space="preserve"> NUMPAGES \* ARABIC </w:instrText>
    </w:r>
    <w:r>
      <w:fldChar w:fldCharType="separate"/>
    </w:r>
    <w:r w:rsidR="004E20CA">
      <w:rPr>
        <w:noProof/>
      </w:rPr>
      <w:t>9</w:t>
    </w:r>
    <w:r>
      <w:fldChar w:fldCharType="end"/>
    </w:r>
  </w:p>
  <w:p w14:paraId="694ACB6F" w14:textId="77777777" w:rsidR="003E2AB4" w:rsidRDefault="003E2AB4"/>
  <w:p w14:paraId="756B5815" w14:textId="77777777" w:rsidR="003E2AB4" w:rsidRDefault="003E2AB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23E93" w14:textId="77777777" w:rsidR="003E2AB4" w:rsidRDefault="003E2AB4">
    <w:pPr>
      <w:pStyle w:val="Header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7E5392A" wp14:editId="4FCEC6B1">
              <wp:simplePos x="0" y="0"/>
              <wp:positionH relativeFrom="column">
                <wp:posOffset>-45720</wp:posOffset>
              </wp:positionH>
              <wp:positionV relativeFrom="paragraph">
                <wp:posOffset>37465</wp:posOffset>
              </wp:positionV>
              <wp:extent cx="6903720" cy="0"/>
              <wp:effectExtent l="11430" t="8890" r="9525" b="1016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600" cap="sq">
                        <a:solidFill>
                          <a:srgbClr val="969696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7ED53C" id="Line 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2.95pt" to="540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" strokecolor="#969696" strokeweight=".35mm">
              <v:stroke joinstyle="miter" endcap="square"/>
            </v:line>
          </w:pict>
        </mc:Fallback>
      </mc:AlternateContent>
    </w:r>
  </w:p>
  <w:p w14:paraId="5BD73483" w14:textId="77777777" w:rsidR="003E2AB4" w:rsidRDefault="003E2AB4">
    <w:pPr>
      <w:pStyle w:val="Footer"/>
    </w:pPr>
    <w:proofErr w:type="spellStart"/>
    <w:r>
      <w:t>CV_Bui</w:t>
    </w:r>
    <w:proofErr w:type="spellEnd"/>
    <w:r>
      <w:t xml:space="preserve"> Xuan </w:t>
    </w:r>
    <w:proofErr w:type="spellStart"/>
    <w:r>
      <w:t>Truong_En</w:t>
    </w:r>
    <w:proofErr w:type="spellEnd"/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86F6B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\* ARABIC </w:instrText>
    </w:r>
    <w:r>
      <w:fldChar w:fldCharType="separate"/>
    </w:r>
    <w:r w:rsidR="00786F6B">
      <w:rPr>
        <w:noProof/>
      </w:rPr>
      <w:t>9</w:t>
    </w:r>
    <w:r>
      <w:fldChar w:fldCharType="end"/>
    </w:r>
  </w:p>
  <w:p w14:paraId="6A067EBF" w14:textId="77777777" w:rsidR="003E2AB4" w:rsidRDefault="003E2AB4">
    <w:pPr>
      <w:pStyle w:val="Footer"/>
    </w:pPr>
  </w:p>
  <w:p w14:paraId="16395A94" w14:textId="77777777" w:rsidR="003E2AB4" w:rsidRDefault="003E2AB4">
    <w:pPr>
      <w:pStyle w:val="Footer"/>
    </w:pPr>
  </w:p>
  <w:p w14:paraId="3154968A" w14:textId="77777777" w:rsidR="003E2AB4" w:rsidRDefault="003E2AB4">
    <w:pPr>
      <w:pStyle w:val="Footer"/>
    </w:pPr>
  </w:p>
  <w:p w14:paraId="151FFD82" w14:textId="77777777" w:rsidR="003E2AB4" w:rsidRDefault="003E2AB4">
    <w:pPr>
      <w:pStyle w:val="Footer"/>
    </w:pPr>
  </w:p>
  <w:p w14:paraId="074D21BF" w14:textId="77777777" w:rsidR="003E2AB4" w:rsidRDefault="003E2AB4">
    <w:pPr>
      <w:pStyle w:val="Footer"/>
    </w:pPr>
  </w:p>
  <w:p w14:paraId="351454BC" w14:textId="77777777" w:rsidR="003E2AB4" w:rsidRDefault="003E2AB4"/>
  <w:p w14:paraId="68037A8C" w14:textId="77777777" w:rsidR="003E2AB4" w:rsidRDefault="003E2A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93AEC" w14:textId="77777777" w:rsidR="00A155E3" w:rsidRDefault="00A155E3">
      <w:r>
        <w:separator/>
      </w:r>
    </w:p>
  </w:footnote>
  <w:footnote w:type="continuationSeparator" w:id="0">
    <w:p w14:paraId="058E0C3B" w14:textId="77777777" w:rsidR="00A155E3" w:rsidRDefault="00A15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6A98" w14:textId="77777777" w:rsidR="003E2AB4" w:rsidRDefault="003E2AB4">
    <w:pPr>
      <w:pStyle w:val="Header"/>
    </w:pPr>
  </w:p>
  <w:p w14:paraId="681EF7BF" w14:textId="77777777" w:rsidR="003E2AB4" w:rsidRDefault="003E2AB4">
    <w:pPr>
      <w:pStyle w:val="Header"/>
    </w:pPr>
  </w:p>
  <w:p w14:paraId="071352E0" w14:textId="77777777" w:rsidR="003E2AB4" w:rsidRDefault="003E2AB4">
    <w:pPr>
      <w:pStyle w:val="Header"/>
    </w:pPr>
    <w:r>
      <w:tab/>
      <w:t>Bui Xuan Truong - Resume</w:t>
    </w:r>
  </w:p>
  <w:p w14:paraId="0B5F11DA" w14:textId="77777777" w:rsidR="003E2AB4" w:rsidRDefault="003E2AB4">
    <w:pPr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3021C1B" wp14:editId="32FD2D86">
              <wp:simplePos x="0" y="0"/>
              <wp:positionH relativeFrom="column">
                <wp:posOffset>0</wp:posOffset>
              </wp:positionH>
              <wp:positionV relativeFrom="paragraph">
                <wp:posOffset>85090</wp:posOffset>
              </wp:positionV>
              <wp:extent cx="6903720" cy="0"/>
              <wp:effectExtent l="9525" t="8890" r="11430" b="1016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600" cap="sq">
                        <a:solidFill>
                          <a:srgbClr val="969696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E42146" id="Line 1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7pt" to="543.6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" strokecolor="#969696" strokeweight=".35mm">
              <v:stroke joinstyle="miter" endcap="squar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5ACA5" w14:textId="77777777" w:rsidR="003E2AB4" w:rsidRDefault="003E2AB4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0"/>
        </w:tabs>
        <w:ind w:left="2310" w:hanging="33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ahoma" w:hAnsi="Tahoma" w:cs="Tahom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pStyle w:val="listLevel02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singleLevel"/>
    <w:tmpl w:val="00000005"/>
    <w:lvl w:ilvl="0">
      <w:numFmt w:val="bullet"/>
      <w:lvlText w:val=""/>
      <w:lvlJc w:val="left"/>
      <w:pPr>
        <w:tabs>
          <w:tab w:val="num" w:pos="240"/>
        </w:tabs>
        <w:ind w:left="240" w:hanging="240"/>
      </w:pPr>
      <w:rPr>
        <w:rFonts w:ascii="Wingdings" w:hAnsi="Wingdings" w:cs="Wingdings"/>
        <w:sz w:val="12"/>
      </w:rPr>
    </w:lvl>
  </w:abstractNum>
  <w:abstractNum w:abstractNumId="5" w15:restartNumberingAfterBreak="0">
    <w:nsid w:val="0532063E"/>
    <w:multiLevelType w:val="multilevel"/>
    <w:tmpl w:val="533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3172A"/>
    <w:multiLevelType w:val="multilevel"/>
    <w:tmpl w:val="D7C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870D4"/>
    <w:multiLevelType w:val="multilevel"/>
    <w:tmpl w:val="AEE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0666F"/>
    <w:multiLevelType w:val="multilevel"/>
    <w:tmpl w:val="E580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63C61"/>
    <w:multiLevelType w:val="multilevel"/>
    <w:tmpl w:val="4C7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D13B8"/>
    <w:multiLevelType w:val="hybridMultilevel"/>
    <w:tmpl w:val="D8C6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C4C67"/>
    <w:multiLevelType w:val="multilevel"/>
    <w:tmpl w:val="ACEE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C5691"/>
    <w:multiLevelType w:val="multilevel"/>
    <w:tmpl w:val="65A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654F3"/>
    <w:multiLevelType w:val="multilevel"/>
    <w:tmpl w:val="25B654F3"/>
    <w:lvl w:ilvl="0">
      <w:start w:val="1"/>
      <w:numFmt w:val="bullet"/>
      <w:lvlText w:val=""/>
      <w:lvlJc w:val="left"/>
      <w:pPr>
        <w:ind w:left="2310" w:hanging="33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5E577F0"/>
    <w:multiLevelType w:val="multilevel"/>
    <w:tmpl w:val="F77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049A6"/>
    <w:multiLevelType w:val="multilevel"/>
    <w:tmpl w:val="5FBA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72AF0"/>
    <w:multiLevelType w:val="multilevel"/>
    <w:tmpl w:val="EC5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46947"/>
    <w:multiLevelType w:val="multilevel"/>
    <w:tmpl w:val="182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140BB"/>
    <w:multiLevelType w:val="multilevel"/>
    <w:tmpl w:val="30F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50ADB"/>
    <w:multiLevelType w:val="multilevel"/>
    <w:tmpl w:val="4352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D539F"/>
    <w:multiLevelType w:val="hybridMultilevel"/>
    <w:tmpl w:val="8B50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865595"/>
    <w:multiLevelType w:val="hybridMultilevel"/>
    <w:tmpl w:val="DFA8C8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4746DD"/>
    <w:multiLevelType w:val="multilevel"/>
    <w:tmpl w:val="A2BA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535BB"/>
    <w:multiLevelType w:val="multilevel"/>
    <w:tmpl w:val="16B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C56EB"/>
    <w:multiLevelType w:val="hybridMultilevel"/>
    <w:tmpl w:val="9A449DC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2071F4"/>
    <w:multiLevelType w:val="multilevel"/>
    <w:tmpl w:val="BED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61148"/>
    <w:multiLevelType w:val="multilevel"/>
    <w:tmpl w:val="32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82FF6"/>
    <w:multiLevelType w:val="multilevel"/>
    <w:tmpl w:val="75E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3"/>
  </w:num>
  <w:num w:numId="7">
    <w:abstractNumId w:val="20"/>
  </w:num>
  <w:num w:numId="8">
    <w:abstractNumId w:val="10"/>
  </w:num>
  <w:num w:numId="9">
    <w:abstractNumId w:val="8"/>
  </w:num>
  <w:num w:numId="10">
    <w:abstractNumId w:val="6"/>
  </w:num>
  <w:num w:numId="11">
    <w:abstractNumId w:val="5"/>
  </w:num>
  <w:num w:numId="12">
    <w:abstractNumId w:val="23"/>
  </w:num>
  <w:num w:numId="13">
    <w:abstractNumId w:val="19"/>
  </w:num>
  <w:num w:numId="14">
    <w:abstractNumId w:val="18"/>
  </w:num>
  <w:num w:numId="15">
    <w:abstractNumId w:val="27"/>
  </w:num>
  <w:num w:numId="16">
    <w:abstractNumId w:val="22"/>
  </w:num>
  <w:num w:numId="17">
    <w:abstractNumId w:val="14"/>
  </w:num>
  <w:num w:numId="18">
    <w:abstractNumId w:val="17"/>
  </w:num>
  <w:num w:numId="19">
    <w:abstractNumId w:val="11"/>
  </w:num>
  <w:num w:numId="20">
    <w:abstractNumId w:val="12"/>
  </w:num>
  <w:num w:numId="21">
    <w:abstractNumId w:val="9"/>
  </w:num>
  <w:num w:numId="22">
    <w:abstractNumId w:val="15"/>
  </w:num>
  <w:num w:numId="23">
    <w:abstractNumId w:val="16"/>
  </w:num>
  <w:num w:numId="24">
    <w:abstractNumId w:val="26"/>
  </w:num>
  <w:num w:numId="25">
    <w:abstractNumId w:val="25"/>
  </w:num>
  <w:num w:numId="26">
    <w:abstractNumId w:val="7"/>
  </w:num>
  <w:num w:numId="27">
    <w:abstractNumId w:val="21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362"/>
    <w:rsid w:val="0000117C"/>
    <w:rsid w:val="00043710"/>
    <w:rsid w:val="00051802"/>
    <w:rsid w:val="00071395"/>
    <w:rsid w:val="000973FB"/>
    <w:rsid w:val="000A108E"/>
    <w:rsid w:val="000B2C47"/>
    <w:rsid w:val="000D3565"/>
    <w:rsid w:val="000F550D"/>
    <w:rsid w:val="001106EF"/>
    <w:rsid w:val="00121AFE"/>
    <w:rsid w:val="00153A03"/>
    <w:rsid w:val="0017344E"/>
    <w:rsid w:val="00175E3C"/>
    <w:rsid w:val="0018250C"/>
    <w:rsid w:val="00186354"/>
    <w:rsid w:val="001873DB"/>
    <w:rsid w:val="0018790D"/>
    <w:rsid w:val="001C1366"/>
    <w:rsid w:val="00210542"/>
    <w:rsid w:val="002216EF"/>
    <w:rsid w:val="002341EE"/>
    <w:rsid w:val="0026755E"/>
    <w:rsid w:val="00275AB4"/>
    <w:rsid w:val="002B4A58"/>
    <w:rsid w:val="002B617C"/>
    <w:rsid w:val="002C7DFD"/>
    <w:rsid w:val="00323073"/>
    <w:rsid w:val="00346955"/>
    <w:rsid w:val="00382D60"/>
    <w:rsid w:val="003A2DA1"/>
    <w:rsid w:val="003A68A6"/>
    <w:rsid w:val="003C03F0"/>
    <w:rsid w:val="003E2AB4"/>
    <w:rsid w:val="00407359"/>
    <w:rsid w:val="00433F9F"/>
    <w:rsid w:val="004750A7"/>
    <w:rsid w:val="004A6DE0"/>
    <w:rsid w:val="004B5341"/>
    <w:rsid w:val="004B5351"/>
    <w:rsid w:val="004D2AEC"/>
    <w:rsid w:val="004E20CA"/>
    <w:rsid w:val="005043D4"/>
    <w:rsid w:val="00511080"/>
    <w:rsid w:val="005154B0"/>
    <w:rsid w:val="00541E74"/>
    <w:rsid w:val="00552824"/>
    <w:rsid w:val="00567C59"/>
    <w:rsid w:val="00574534"/>
    <w:rsid w:val="0059124A"/>
    <w:rsid w:val="0059629C"/>
    <w:rsid w:val="005B5A12"/>
    <w:rsid w:val="005D02BC"/>
    <w:rsid w:val="005D798F"/>
    <w:rsid w:val="0060696B"/>
    <w:rsid w:val="00642EFA"/>
    <w:rsid w:val="00670457"/>
    <w:rsid w:val="00674C13"/>
    <w:rsid w:val="0067616C"/>
    <w:rsid w:val="00682C26"/>
    <w:rsid w:val="006A5B2D"/>
    <w:rsid w:val="006E3176"/>
    <w:rsid w:val="006F0630"/>
    <w:rsid w:val="006F7C30"/>
    <w:rsid w:val="00721D60"/>
    <w:rsid w:val="007817A3"/>
    <w:rsid w:val="00786F6B"/>
    <w:rsid w:val="007A0F80"/>
    <w:rsid w:val="007E668D"/>
    <w:rsid w:val="0081246F"/>
    <w:rsid w:val="00850784"/>
    <w:rsid w:val="00857AC3"/>
    <w:rsid w:val="008601C8"/>
    <w:rsid w:val="008703B3"/>
    <w:rsid w:val="00895473"/>
    <w:rsid w:val="008B7BC0"/>
    <w:rsid w:val="008D2B8F"/>
    <w:rsid w:val="008D6AA2"/>
    <w:rsid w:val="008D7DEF"/>
    <w:rsid w:val="009226DE"/>
    <w:rsid w:val="00925B8E"/>
    <w:rsid w:val="009431E8"/>
    <w:rsid w:val="0096469D"/>
    <w:rsid w:val="009760DF"/>
    <w:rsid w:val="009F5994"/>
    <w:rsid w:val="00A155E3"/>
    <w:rsid w:val="00A31665"/>
    <w:rsid w:val="00A40D63"/>
    <w:rsid w:val="00A41951"/>
    <w:rsid w:val="00A97A76"/>
    <w:rsid w:val="00AB0266"/>
    <w:rsid w:val="00AB331F"/>
    <w:rsid w:val="00AC727B"/>
    <w:rsid w:val="00AF6A1F"/>
    <w:rsid w:val="00B04C20"/>
    <w:rsid w:val="00B17D37"/>
    <w:rsid w:val="00B2191A"/>
    <w:rsid w:val="00B24543"/>
    <w:rsid w:val="00B249D9"/>
    <w:rsid w:val="00B31EB0"/>
    <w:rsid w:val="00B34673"/>
    <w:rsid w:val="00B35DF0"/>
    <w:rsid w:val="00B368F0"/>
    <w:rsid w:val="00B8459F"/>
    <w:rsid w:val="00BD4B72"/>
    <w:rsid w:val="00C13164"/>
    <w:rsid w:val="00C13C34"/>
    <w:rsid w:val="00C96029"/>
    <w:rsid w:val="00CB01F5"/>
    <w:rsid w:val="00CB167B"/>
    <w:rsid w:val="00CC117D"/>
    <w:rsid w:val="00CC2955"/>
    <w:rsid w:val="00CF24BC"/>
    <w:rsid w:val="00D041D8"/>
    <w:rsid w:val="00D14524"/>
    <w:rsid w:val="00D2273A"/>
    <w:rsid w:val="00D7025A"/>
    <w:rsid w:val="00D73FB6"/>
    <w:rsid w:val="00D927A0"/>
    <w:rsid w:val="00DB5993"/>
    <w:rsid w:val="00DC6CDE"/>
    <w:rsid w:val="00DD1025"/>
    <w:rsid w:val="00E02EBF"/>
    <w:rsid w:val="00E1392F"/>
    <w:rsid w:val="00E152F7"/>
    <w:rsid w:val="00E23823"/>
    <w:rsid w:val="00E40C56"/>
    <w:rsid w:val="00E41E3C"/>
    <w:rsid w:val="00E535AA"/>
    <w:rsid w:val="00E650C1"/>
    <w:rsid w:val="00E75A51"/>
    <w:rsid w:val="00EA003C"/>
    <w:rsid w:val="00EA479A"/>
    <w:rsid w:val="00EA4FB8"/>
    <w:rsid w:val="00EB4508"/>
    <w:rsid w:val="00EC29DB"/>
    <w:rsid w:val="00EC76BE"/>
    <w:rsid w:val="00ED21B8"/>
    <w:rsid w:val="00EF6DF4"/>
    <w:rsid w:val="00F02A32"/>
    <w:rsid w:val="00F3152B"/>
    <w:rsid w:val="00F51D1B"/>
    <w:rsid w:val="00F734AD"/>
    <w:rsid w:val="00FD0B7F"/>
    <w:rsid w:val="00FD5362"/>
    <w:rsid w:val="00FE5A73"/>
    <w:rsid w:val="00FF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AAC1DD2"/>
  <w15:chartTrackingRefBased/>
  <w15:docId w15:val="{8A3F985D-30A3-4DFA-82E1-FA38BD0F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Arial" w:hAnsi="Arial" w:cs="Arial"/>
      <w:color w:val="212121"/>
      <w:sz w:val="16"/>
      <w:szCs w:val="16"/>
      <w:lang w:val="e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Cambria" w:eastAsia="MS Gothic" w:hAnsi="Cambria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3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eastAsia="Malgun Gothic" w:hAnsi="Calibri Light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  <w:rPr>
      <w:rFonts w:ascii="Wingdings" w:hAnsi="Wingdings" w:cs="Wingdings" w:hint="default"/>
      <w:sz w:val="20"/>
      <w:szCs w:val="20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Tahoma" w:eastAsia="MS Mincho" w:hAnsi="Tahoma" w:cs="Tahoma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ascii="Wingdings" w:hAnsi="Wingdings" w:cs="Wingdings" w:hint="default"/>
      <w:sz w:val="16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St2z0">
    <w:name w:val="WW8NumSt2z0"/>
    <w:rPr>
      <w:rFonts w:ascii="Wingdings" w:hAnsi="Wingdings" w:cs="Wingdings"/>
      <w:sz w:val="1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  <w:lang w:eastAsia="en-US"/>
    </w:rPr>
  </w:style>
  <w:style w:type="character" w:customStyle="1" w:styleId="TableTextChar">
    <w:name w:val="Table Text Char"/>
    <w:rPr>
      <w:rFonts w:ascii="Arial" w:hAnsi="Arial" w:cs="Arial"/>
      <w:sz w:val="16"/>
      <w:szCs w:val="16"/>
      <w:lang w:val="en-US" w:eastAsia="en-US" w:bidi="ar-SA"/>
    </w:rPr>
  </w:style>
  <w:style w:type="character" w:customStyle="1" w:styleId="HTMLPreformattedChar">
    <w:name w:val="HTML Preformatted Char"/>
    <w:rPr>
      <w:rFonts w:ascii="Courier New" w:hAnsi="Courier New" w:cs="Courier New"/>
    </w:rPr>
  </w:style>
  <w:style w:type="character" w:customStyle="1" w:styleId="Heading3Char">
    <w:name w:val="Heading 3 Char"/>
    <w:rPr>
      <w:rFonts w:ascii="Calibri Light" w:eastAsia="Malgun Gothic" w:hAnsi="Calibri Light" w:cs="Times New Roman"/>
      <w:b/>
      <w:bCs/>
      <w:color w:val="212121"/>
      <w:sz w:val="26"/>
      <w:szCs w:val="26"/>
      <w:shd w:val="clear" w:color="auto" w:fill="FFFFFF"/>
      <w:lang w:val="en"/>
    </w:rPr>
  </w:style>
  <w:style w:type="character" w:customStyle="1" w:styleId="Heading1Char">
    <w:name w:val="Heading 1 Char"/>
    <w:rPr>
      <w:rFonts w:ascii="Cambria" w:eastAsia="MS Gothic" w:hAnsi="Cambria" w:cs="Times New Roman"/>
      <w:b/>
      <w:bCs/>
      <w:kern w:val="2"/>
      <w:sz w:val="32"/>
      <w:szCs w:val="32"/>
      <w:lang w:eastAsia="en-US"/>
    </w:rPr>
  </w:style>
  <w:style w:type="character" w:customStyle="1" w:styleId="apple-style-span">
    <w:name w:val="apple-style-span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ListBullet">
    <w:name w:val="List Bullet"/>
    <w:basedOn w:val="Achievement"/>
    <w:qFormat/>
  </w:style>
  <w:style w:type="paragraph" w:styleId="Footer">
    <w:name w:val="footer"/>
    <w:basedOn w:val="Normal"/>
    <w:pPr>
      <w:tabs>
        <w:tab w:val="right" w:pos="10800"/>
      </w:tabs>
      <w:ind w:right="360"/>
    </w:pPr>
    <w:rPr>
      <w:lang w:val="fr-FR"/>
    </w:rPr>
  </w:style>
  <w:style w:type="paragraph" w:styleId="Header">
    <w:name w:val="header"/>
    <w:basedOn w:val="Normal"/>
    <w:pPr>
      <w:tabs>
        <w:tab w:val="right" w:pos="10800"/>
      </w:tabs>
    </w:pPr>
    <w:rPr>
      <w:sz w:val="18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rPr>
      <w:rFonts w:ascii="Tahoma" w:hAnsi="Tahoma" w:cs="Times New Roman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customStyle="1" w:styleId="TableHeader">
    <w:name w:val="Table Header"/>
    <w:basedOn w:val="Normal"/>
    <w:pPr>
      <w:spacing w:before="120" w:after="120" w:line="240" w:lineRule="atLeast"/>
    </w:pPr>
    <w:rPr>
      <w:rFonts w:ascii="Calibri" w:eastAsia="MS Gothic" w:hAnsi="Calibri" w:cs="Calibri"/>
      <w:b/>
      <w:bCs/>
      <w:sz w:val="22"/>
      <w:szCs w:val="20"/>
    </w:rPr>
  </w:style>
  <w:style w:type="paragraph" w:customStyle="1" w:styleId="StyleTableHeader12pt">
    <w:name w:val="Style Table Header + 12 pt"/>
    <w:basedOn w:val="TableHeader"/>
  </w:style>
  <w:style w:type="paragraph" w:customStyle="1" w:styleId="TableText1">
    <w:name w:val="Table Text 1"/>
    <w:basedOn w:val="Normal"/>
    <w:pPr>
      <w:spacing w:before="120" w:after="120" w:line="240" w:lineRule="atLeast"/>
      <w:jc w:val="both"/>
    </w:pPr>
  </w:style>
  <w:style w:type="paragraph" w:customStyle="1" w:styleId="Achievement">
    <w:name w:val="Achievement"/>
    <w:basedOn w:val="BodyText"/>
    <w:pPr>
      <w:tabs>
        <w:tab w:val="num" w:pos="240"/>
      </w:tabs>
      <w:spacing w:after="0" w:line="360" w:lineRule="auto"/>
      <w:ind w:left="245" w:hanging="245"/>
    </w:pPr>
    <w:rPr>
      <w:rFonts w:ascii="Garamond" w:hAnsi="Garamond" w:cs="Garamond"/>
      <w:sz w:val="22"/>
      <w:szCs w:val="20"/>
    </w:rPr>
  </w:style>
  <w:style w:type="paragraph" w:customStyle="1" w:styleId="tabletext">
    <w:name w:val="tabletext"/>
    <w:basedOn w:val="Normal"/>
    <w:pPr>
      <w:spacing w:line="240" w:lineRule="atLeast"/>
    </w:pPr>
    <w:rPr>
      <w:rFonts w:eastAsia="MS Mincho"/>
    </w:rPr>
  </w:style>
  <w:style w:type="paragraph" w:customStyle="1" w:styleId="SkillItem">
    <w:name w:val="Skill Item"/>
    <w:basedOn w:val="Normal"/>
    <w:rPr>
      <w:b/>
      <w:i/>
    </w:rPr>
  </w:style>
  <w:style w:type="paragraph" w:customStyle="1" w:styleId="tabletext0">
    <w:name w:val="tabletext0"/>
    <w:basedOn w:val="Normal"/>
    <w:pPr>
      <w:spacing w:line="240" w:lineRule="atLeast"/>
      <w:jc w:val="both"/>
    </w:pPr>
  </w:style>
  <w:style w:type="paragraph" w:customStyle="1" w:styleId="TableText2">
    <w:name w:val="Table Text"/>
    <w:basedOn w:val="Normal"/>
    <w:pPr>
      <w:spacing w:line="240" w:lineRule="atLeast"/>
      <w:jc w:val="both"/>
    </w:pPr>
    <w:rPr>
      <w:rFonts w:cs="Times New Roman"/>
    </w:rPr>
  </w:style>
  <w:style w:type="paragraph" w:customStyle="1" w:styleId="Centered">
    <w:name w:val="Centered"/>
    <w:basedOn w:val="TableText2"/>
    <w:pPr>
      <w:jc w:val="center"/>
    </w:pPr>
  </w:style>
  <w:style w:type="paragraph" w:customStyle="1" w:styleId="NoteText">
    <w:name w:val="Note Text"/>
    <w:basedOn w:val="Normal"/>
    <w:pPr>
      <w:spacing w:line="240" w:lineRule="atLeast"/>
    </w:pPr>
    <w:rPr>
      <w:b/>
      <w:i/>
      <w:color w:val="666699"/>
    </w:rPr>
  </w:style>
  <w:style w:type="paragraph" w:customStyle="1" w:styleId="Name">
    <w:name w:val="Name"/>
    <w:basedOn w:val="Normal"/>
    <w:pPr>
      <w:spacing w:before="120"/>
      <w:jc w:val="center"/>
    </w:pPr>
    <w:rPr>
      <w:rFonts w:ascii="Garamond" w:hAnsi="Garamond" w:cs="Garamond"/>
      <w:bCs/>
      <w:iCs/>
      <w:color w:val="000080"/>
      <w:sz w:val="48"/>
      <w:szCs w:val="20"/>
    </w:rPr>
  </w:style>
  <w:style w:type="paragraph" w:customStyle="1" w:styleId="SectionTitle">
    <w:name w:val="Section Title"/>
    <w:basedOn w:val="Normal"/>
    <w:next w:val="Objective"/>
    <w:pPr>
      <w:pBdr>
        <w:top w:val="none" w:sz="0" w:space="0" w:color="000000"/>
        <w:left w:val="none" w:sz="0" w:space="0" w:color="000000"/>
        <w:bottom w:val="single" w:sz="6" w:space="1" w:color="808080"/>
        <w:right w:val="none" w:sz="0" w:space="0" w:color="000000"/>
      </w:pBdr>
      <w:spacing w:before="220" w:after="120" w:line="220" w:lineRule="atLeast"/>
    </w:pPr>
    <w:rPr>
      <w:rFonts w:ascii="Garamond" w:hAnsi="Garamond" w:cs="Garamond"/>
      <w:caps/>
      <w:spacing w:val="15"/>
      <w:sz w:val="20"/>
      <w:szCs w:val="20"/>
    </w:rPr>
  </w:style>
  <w:style w:type="paragraph" w:customStyle="1" w:styleId="DuLieuBang">
    <w:name w:val="DuLieuBang"/>
    <w:basedOn w:val="Normal"/>
    <w:pPr>
      <w:spacing w:before="60" w:after="60"/>
      <w:ind w:left="113"/>
      <w:jc w:val="both"/>
    </w:pPr>
    <w:rPr>
      <w:rFonts w:ascii="Times New Roman" w:hAnsi="Times New Roman" w:cs="Times New Roman"/>
      <w:sz w:val="26"/>
    </w:rPr>
  </w:style>
  <w:style w:type="paragraph" w:customStyle="1" w:styleId="Objective">
    <w:name w:val="Objective"/>
    <w:basedOn w:val="Normal"/>
    <w:next w:val="BodyText"/>
    <w:pPr>
      <w:spacing w:before="60" w:after="220" w:line="220" w:lineRule="atLeast"/>
    </w:pPr>
    <w:rPr>
      <w:rFonts w:ascii="Garamond" w:hAnsi="Garamond" w:cs="Garamond"/>
      <w:sz w:val="22"/>
      <w:szCs w:val="20"/>
    </w:rPr>
  </w:style>
  <w:style w:type="paragraph" w:customStyle="1" w:styleId="ProjectTitle">
    <w:name w:val="Project Title"/>
    <w:basedOn w:val="Normal"/>
    <w:next w:val="Normal"/>
    <w:pPr>
      <w:widowControl w:val="0"/>
      <w:autoSpaceDE w:val="0"/>
      <w:spacing w:before="240" w:after="120" w:line="288" w:lineRule="auto"/>
      <w:jc w:val="center"/>
    </w:pPr>
    <w:rPr>
      <w:b/>
      <w:bCs/>
      <w:caps/>
      <w:color w:val="000066"/>
      <w:sz w:val="36"/>
      <w:szCs w:val="36"/>
    </w:rPr>
  </w:style>
  <w:style w:type="paragraph" w:customStyle="1" w:styleId="DocumentTitle">
    <w:name w:val="Document Title"/>
    <w:basedOn w:val="Normal"/>
    <w:pPr>
      <w:widowControl w:val="0"/>
      <w:autoSpaceDE w:val="0"/>
      <w:spacing w:before="360" w:after="240"/>
      <w:jc w:val="center"/>
    </w:pPr>
    <w:rPr>
      <w:b/>
      <w:bCs/>
      <w:caps/>
      <w:color w:val="000066"/>
      <w:sz w:val="32"/>
      <w:szCs w:val="48"/>
    </w:rPr>
  </w:style>
  <w:style w:type="paragraph" w:customStyle="1" w:styleId="listLevel02">
    <w:name w:val="listLevel02"/>
    <w:basedOn w:val="Normal"/>
    <w:pPr>
      <w:numPr>
        <w:numId w:val="4"/>
      </w:numPr>
      <w:jc w:val="both"/>
    </w:pPr>
    <w:rPr>
      <w:rFonts w:ascii="Garamond" w:eastAsia="MS Mincho" w:hAnsi="Garamond" w:cs="Garamond"/>
      <w:sz w:val="22"/>
      <w:szCs w:val="20"/>
    </w:rPr>
  </w:style>
  <w:style w:type="paragraph" w:customStyle="1" w:styleId="Style1">
    <w:name w:val="Style1"/>
    <w:basedOn w:val="Heading6"/>
    <w:pPr>
      <w:keepNext/>
      <w:numPr>
        <w:ilvl w:val="0"/>
        <w:numId w:val="0"/>
      </w:numPr>
      <w:overflowPunct w:val="0"/>
      <w:autoSpaceDE w:val="0"/>
      <w:spacing w:before="0" w:after="0"/>
      <w:textAlignment w:val="baseline"/>
    </w:pPr>
    <w:rPr>
      <w:rFonts w:eastAsia="MS Mincho"/>
      <w:b w:val="0"/>
      <w:bCs w:val="0"/>
      <w:smallCaps/>
      <w:color w:val="000000"/>
      <w:sz w:val="24"/>
      <w:szCs w:val="20"/>
    </w:rPr>
  </w:style>
  <w:style w:type="paragraph" w:customStyle="1" w:styleId="TableText3">
    <w:name w:val="TableText"/>
    <w:pPr>
      <w:suppressAutoHyphens/>
      <w:spacing w:before="80" w:after="80"/>
    </w:pPr>
    <w:rPr>
      <w:rFonts w:eastAsia="MS Mincho" w:cs="Tahoma"/>
      <w:iCs/>
      <w:sz w:val="22"/>
      <w:szCs w:val="22"/>
      <w:lang w:eastAsia="en-US"/>
    </w:rPr>
  </w:style>
  <w:style w:type="paragraph" w:customStyle="1" w:styleId="tabletext10">
    <w:name w:val="tabletext1"/>
    <w:basedOn w:val="Normal"/>
    <w:pPr>
      <w:spacing w:before="120" w:after="120" w:line="240" w:lineRule="atLeast"/>
    </w:pPr>
    <w:rPr>
      <w:rFonts w:eastAsia="MS Mincho"/>
      <w:lang w:eastAsia="ja-JP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Left">
    <w:name w:val="Header Left"/>
    <w:basedOn w:val="Normal"/>
    <w:pPr>
      <w:suppressLineNumber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5471"/>
        <w:tab w:val="right" w:pos="10942"/>
      </w:tabs>
    </w:pPr>
  </w:style>
  <w:style w:type="paragraph" w:styleId="ListParagraph">
    <w:name w:val="List Paragraph"/>
    <w:basedOn w:val="Normal"/>
    <w:uiPriority w:val="34"/>
    <w:qFormat/>
    <w:rsid w:val="00382D6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96029"/>
    <w:pPr>
      <w:shd w:val="clear" w:color="auto" w:fill="auto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 w:val="0"/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C96029"/>
    <w:pPr>
      <w:shd w:val="clear" w:color="auto" w:fill="auto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 w:val="0"/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B5351"/>
    <w:rPr>
      <w:rFonts w:asciiTheme="majorHAnsi" w:eastAsiaTheme="majorEastAsia" w:hAnsiTheme="majorHAnsi" w:cstheme="majorBidi"/>
      <w:color w:val="2E74B5" w:themeColor="accent1" w:themeShade="BF"/>
      <w:sz w:val="26"/>
      <w:szCs w:val="26"/>
      <w:shd w:val="clear" w:color="auto" w:fill="FFFFFF"/>
      <w:lang w:val="en"/>
    </w:rPr>
  </w:style>
  <w:style w:type="table" w:styleId="TableGrid">
    <w:name w:val="Table Grid"/>
    <w:basedOn w:val="TableNormal"/>
    <w:uiPriority w:val="39"/>
    <w:rsid w:val="00D702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BE"/>
    <w:rPr>
      <w:rFonts w:asciiTheme="majorHAnsi" w:eastAsiaTheme="majorEastAsia" w:hAnsiTheme="majorHAnsi" w:cstheme="majorBidi"/>
      <w:i/>
      <w:iCs/>
      <w:color w:val="2E74B5" w:themeColor="accent1" w:themeShade="BF"/>
      <w:sz w:val="16"/>
      <w:szCs w:val="16"/>
      <w:shd w:val="clear" w:color="auto" w:fill="FFFFFF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D1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uongGlacio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&#249;i-xu&#226;n-tr&#432;&#7901;ng-43b521190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huongtm\Desktop\VSII%20Template%20CV%20member_0406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VSII Template CV member_04062007.dot</Template>
  <TotalTime>1386</TotalTime>
  <Pages>1</Pages>
  <Words>1463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9784</CharactersWithSpaces>
  <SharedDoc>false</SharedDoc>
  <HLinks>
    <vt:vector size="6" baseType="variant">
      <vt:variant>
        <vt:i4>196675</vt:i4>
      </vt:variant>
      <vt:variant>
        <vt:i4>0</vt:i4>
      </vt:variant>
      <vt:variant>
        <vt:i4>0</vt:i4>
      </vt:variant>
      <vt:variant>
        <vt:i4>5</vt:i4>
      </vt:variant>
      <vt:variant>
        <vt:lpwstr>http://sparxsystems.com/products/ea/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Xuân Trường</dc:creator>
  <cp:keywords/>
  <cp:lastModifiedBy>Bùi Xuân Trường</cp:lastModifiedBy>
  <cp:revision>89</cp:revision>
  <cp:lastPrinted>2026-08-02T11:10:00Z</cp:lastPrinted>
  <dcterms:created xsi:type="dcterms:W3CDTF">2019-08-16T20:17:00Z</dcterms:created>
  <dcterms:modified xsi:type="dcterms:W3CDTF">2026-08-02T11:46:00Z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